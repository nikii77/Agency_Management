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14BCC" w14:textId="77777777" w:rsidR="001F55F9" w:rsidRDefault="001F55F9">
      <w:pPr>
        <w:pStyle w:val="BodyText"/>
        <w:rPr>
          <w:sz w:val="20"/>
        </w:rPr>
      </w:pPr>
    </w:p>
    <w:p w14:paraId="1B95C447" w14:textId="77777777" w:rsidR="005036EB" w:rsidRDefault="005036EB" w:rsidP="005036EB">
      <w:pPr>
        <w:pStyle w:val="BodyText"/>
        <w:jc w:val="center"/>
        <w:rPr>
          <w:b/>
          <w:sz w:val="144"/>
          <w:szCs w:val="144"/>
        </w:rPr>
      </w:pPr>
    </w:p>
    <w:p w14:paraId="5B979250" w14:textId="77777777" w:rsidR="005036EB" w:rsidRDefault="005036EB" w:rsidP="005036EB">
      <w:pPr>
        <w:pStyle w:val="BodyText"/>
        <w:jc w:val="center"/>
        <w:rPr>
          <w:b/>
          <w:sz w:val="144"/>
          <w:szCs w:val="144"/>
        </w:rPr>
      </w:pPr>
    </w:p>
    <w:p w14:paraId="60D4DB94" w14:textId="77777777" w:rsidR="001F55F9" w:rsidRPr="009E6D9C" w:rsidRDefault="005036EB" w:rsidP="005036EB">
      <w:pPr>
        <w:pStyle w:val="BodyText"/>
        <w:jc w:val="center"/>
        <w:rPr>
          <w:b/>
          <w:sz w:val="144"/>
          <w:szCs w:val="144"/>
          <w:lang w:val="en-IN"/>
        </w:rPr>
      </w:pPr>
      <w:r w:rsidRPr="005036EB">
        <w:rPr>
          <w:b/>
          <w:sz w:val="144"/>
          <w:szCs w:val="144"/>
        </w:rPr>
        <w:t>SAMPLE PROJECT REPORT</w:t>
      </w:r>
    </w:p>
    <w:p w14:paraId="60F8B8C5" w14:textId="77777777" w:rsidR="001F55F9" w:rsidRDefault="001F55F9">
      <w:pPr>
        <w:pStyle w:val="BodyText"/>
        <w:rPr>
          <w:sz w:val="20"/>
        </w:rPr>
      </w:pPr>
    </w:p>
    <w:p w14:paraId="40D54F02" w14:textId="77777777" w:rsidR="001F55F9" w:rsidRDefault="001F55F9">
      <w:pPr>
        <w:pStyle w:val="BodyText"/>
        <w:rPr>
          <w:sz w:val="20"/>
        </w:rPr>
      </w:pPr>
    </w:p>
    <w:p w14:paraId="5244D9B7" w14:textId="77777777" w:rsidR="005036EB" w:rsidRDefault="005036EB">
      <w:pPr>
        <w:widowControl/>
        <w:autoSpaceDE/>
        <w:autoSpaceDN/>
        <w:spacing w:after="160" w:line="259" w:lineRule="auto"/>
        <w:rPr>
          <w:b/>
          <w:sz w:val="40"/>
          <w:szCs w:val="40"/>
        </w:rPr>
      </w:pPr>
    </w:p>
    <w:p w14:paraId="36612117" w14:textId="77777777" w:rsidR="005036EB" w:rsidRDefault="005036EB">
      <w:pPr>
        <w:widowControl/>
        <w:autoSpaceDE/>
        <w:autoSpaceDN/>
        <w:spacing w:after="160" w:line="259" w:lineRule="auto"/>
        <w:rPr>
          <w:b/>
          <w:sz w:val="40"/>
          <w:szCs w:val="40"/>
        </w:rPr>
      </w:pPr>
    </w:p>
    <w:p w14:paraId="473F4081" w14:textId="77777777" w:rsidR="005036EB" w:rsidRDefault="005036EB">
      <w:pPr>
        <w:widowControl/>
        <w:autoSpaceDE/>
        <w:autoSpaceDN/>
        <w:spacing w:after="160" w:line="259" w:lineRule="auto"/>
        <w:rPr>
          <w:b/>
          <w:sz w:val="40"/>
          <w:szCs w:val="40"/>
        </w:rPr>
      </w:pPr>
    </w:p>
    <w:p w14:paraId="609A63D6" w14:textId="77777777" w:rsidR="005036EB" w:rsidRPr="005036EB" w:rsidRDefault="005036EB" w:rsidP="005036EB">
      <w:pPr>
        <w:widowControl/>
        <w:autoSpaceDE/>
        <w:autoSpaceDN/>
        <w:spacing w:after="160" w:line="259" w:lineRule="auto"/>
        <w:jc w:val="both"/>
        <w:rPr>
          <w:sz w:val="40"/>
          <w:szCs w:val="40"/>
        </w:rPr>
      </w:pPr>
      <w:r>
        <w:rPr>
          <w:b/>
          <w:sz w:val="40"/>
          <w:szCs w:val="40"/>
        </w:rPr>
        <w:t>*</w:t>
      </w:r>
      <w:r w:rsidRPr="005036EB">
        <w:rPr>
          <w:b/>
          <w:sz w:val="40"/>
          <w:szCs w:val="40"/>
        </w:rPr>
        <w:t xml:space="preserve">Note: </w:t>
      </w:r>
      <w:r w:rsidRPr="005036EB">
        <w:rPr>
          <w:sz w:val="40"/>
          <w:szCs w:val="40"/>
        </w:rPr>
        <w:t xml:space="preserve">Below Project Report should be used as reference for preparing your own Project Report. </w:t>
      </w:r>
    </w:p>
    <w:p w14:paraId="1DF4F3D1" w14:textId="77777777" w:rsidR="00442AE8" w:rsidRDefault="00442AE8" w:rsidP="00442AE8">
      <w:pPr>
        <w:tabs>
          <w:tab w:val="left" w:pos="1080"/>
          <w:tab w:val="left" w:pos="9540"/>
        </w:tabs>
        <w:ind w:right="-1080"/>
      </w:pPr>
      <w:r>
        <w:tab/>
      </w:r>
    </w:p>
    <w:p w14:paraId="593A620E" w14:textId="77777777" w:rsidR="005036EB" w:rsidRDefault="005036EB">
      <w:pPr>
        <w:widowControl/>
        <w:autoSpaceDE/>
        <w:autoSpaceDN/>
        <w:spacing w:after="160" w:line="259" w:lineRule="auto"/>
      </w:pPr>
      <w:r>
        <w:br w:type="page"/>
      </w:r>
    </w:p>
    <w:p w14:paraId="2FD097B7" w14:textId="77777777" w:rsidR="000135F7" w:rsidRDefault="000135F7" w:rsidP="00442AE8">
      <w:pPr>
        <w:ind w:left="-720" w:right="-1080" w:hanging="360"/>
        <w:jc w:val="center"/>
        <w:rPr>
          <w:noProof/>
          <w:lang w:bidi="ar-SA"/>
        </w:rPr>
      </w:pPr>
      <w:r w:rsidRPr="000135F7">
        <w:rPr>
          <w:noProof/>
          <w:lang w:bidi="ar-SA"/>
        </w:rPr>
        <w:lastRenderedPageBreak/>
        <w:drawing>
          <wp:inline distT="0" distB="0" distL="0" distR="0" wp14:anchorId="558271DA" wp14:editId="08568EAB">
            <wp:extent cx="2905288" cy="942727"/>
            <wp:effectExtent l="19050" t="0" r="9362" b="0"/>
            <wp:docPr id="5"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288" cy="942727"/>
                    </a:xfrm>
                    <a:prstGeom prst="rect">
                      <a:avLst/>
                    </a:prstGeom>
                  </pic:spPr>
                </pic:pic>
              </a:graphicData>
            </a:graphic>
          </wp:inline>
        </w:drawing>
      </w:r>
    </w:p>
    <w:p w14:paraId="70591F25" w14:textId="77777777" w:rsidR="000135F7" w:rsidRDefault="000135F7" w:rsidP="00442AE8">
      <w:pPr>
        <w:ind w:left="-720" w:right="-1080" w:hanging="360"/>
        <w:jc w:val="center"/>
        <w:rPr>
          <w:noProof/>
          <w:lang w:bidi="ar-SA"/>
        </w:rPr>
      </w:pPr>
    </w:p>
    <w:p w14:paraId="260CBC37" w14:textId="77777777" w:rsidR="00442AE8" w:rsidRDefault="00442AE8" w:rsidP="00442AE8">
      <w:pPr>
        <w:ind w:left="-720" w:right="-1080" w:hanging="360"/>
        <w:jc w:val="center"/>
      </w:pPr>
      <w:r>
        <w:rPr>
          <w:noProof/>
          <w:lang w:bidi="ar-SA"/>
        </w:rPr>
        <w:drawing>
          <wp:inline distT="0" distB="0" distL="0" distR="0" wp14:anchorId="7BABDAC2" wp14:editId="0AF43DDD">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519D4180" w14:textId="77777777" w:rsidR="00442AE8" w:rsidRDefault="00442AE8" w:rsidP="00442AE8">
      <w:pPr>
        <w:ind w:left="-720" w:right="-1080" w:hanging="360"/>
      </w:pPr>
    </w:p>
    <w:p w14:paraId="18E6BC32" w14:textId="77777777" w:rsidR="00442AE8" w:rsidRDefault="00442AE8" w:rsidP="00442AE8">
      <w:pPr>
        <w:ind w:left="-720" w:right="-1080" w:hanging="360"/>
      </w:pPr>
    </w:p>
    <w:p w14:paraId="66CE84D5" w14:textId="77777777" w:rsidR="00442AE8" w:rsidRDefault="00442AE8" w:rsidP="00442AE8">
      <w:pPr>
        <w:ind w:left="-720" w:right="-1080" w:hanging="360"/>
      </w:pPr>
      <w:r>
        <w:tab/>
      </w:r>
    </w:p>
    <w:p w14:paraId="1BCAC1D6" w14:textId="77777777" w:rsidR="00442AE8" w:rsidRDefault="00442AE8" w:rsidP="00442AE8">
      <w:pPr>
        <w:jc w:val="center"/>
      </w:pPr>
    </w:p>
    <w:p w14:paraId="4C7AFC25" w14:textId="732A3243" w:rsidR="007552A5" w:rsidRDefault="009E6D9C" w:rsidP="007552A5">
      <w:pPr>
        <w:jc w:val="center"/>
        <w:rPr>
          <w:rFonts w:ascii="Baskerville Old Face" w:hAnsi="Baskerville Old Face"/>
          <w:sz w:val="34"/>
          <w:szCs w:val="32"/>
        </w:rPr>
      </w:pPr>
      <w:r>
        <w:rPr>
          <w:rFonts w:ascii="Baskerville Old Face" w:hAnsi="Baskerville Old Face"/>
          <w:sz w:val="34"/>
          <w:szCs w:val="32"/>
        </w:rPr>
        <w:t>Agency Management System</w:t>
      </w:r>
    </w:p>
    <w:p w14:paraId="2527E345" w14:textId="77777777" w:rsidR="007552A5" w:rsidRDefault="00371CBC" w:rsidP="007552A5">
      <w:pPr>
        <w:jc w:val="center"/>
        <w:rPr>
          <w:sz w:val="34"/>
          <w:szCs w:val="32"/>
        </w:rPr>
      </w:pPr>
      <w:r>
        <w:rPr>
          <w:rFonts w:ascii="Baskerville Old Face" w:hAnsi="Baskerville Old Face"/>
          <w:sz w:val="34"/>
          <w:szCs w:val="32"/>
        </w:rPr>
        <w:t>PG-DAC March</w:t>
      </w:r>
      <w:r w:rsidR="007552A5">
        <w:rPr>
          <w:rFonts w:ascii="Baskerville Old Face" w:hAnsi="Baskerville Old Face"/>
          <w:sz w:val="34"/>
          <w:szCs w:val="32"/>
        </w:rPr>
        <w:t>-202</w:t>
      </w:r>
      <w:r>
        <w:rPr>
          <w:rFonts w:ascii="Baskerville Old Face" w:hAnsi="Baskerville Old Face"/>
          <w:sz w:val="34"/>
          <w:szCs w:val="32"/>
        </w:rPr>
        <w:t>3</w:t>
      </w:r>
    </w:p>
    <w:p w14:paraId="0646A104" w14:textId="77777777" w:rsidR="00442AE8" w:rsidRDefault="00442AE8" w:rsidP="00442AE8">
      <w:pPr>
        <w:rPr>
          <w:sz w:val="32"/>
          <w:szCs w:val="32"/>
        </w:rPr>
      </w:pPr>
    </w:p>
    <w:p w14:paraId="5E9BCCD9" w14:textId="77777777" w:rsidR="00442AE8" w:rsidRDefault="00442AE8" w:rsidP="00442AE8">
      <w:pPr>
        <w:jc w:val="center"/>
        <w:rPr>
          <w:sz w:val="32"/>
          <w:szCs w:val="32"/>
        </w:rPr>
      </w:pPr>
    </w:p>
    <w:p w14:paraId="1A0E9C17" w14:textId="77777777" w:rsidR="00442AE8" w:rsidRDefault="00442AE8" w:rsidP="00442AE8">
      <w:pPr>
        <w:jc w:val="center"/>
        <w:rPr>
          <w:sz w:val="32"/>
          <w:szCs w:val="32"/>
        </w:rPr>
      </w:pPr>
      <w:r>
        <w:rPr>
          <w:sz w:val="32"/>
          <w:szCs w:val="32"/>
        </w:rPr>
        <w:t>Documentation On</w:t>
      </w:r>
    </w:p>
    <w:p w14:paraId="3D86F07A" w14:textId="77777777" w:rsidR="00442AE8" w:rsidRDefault="00442AE8" w:rsidP="00442AE8">
      <w:pPr>
        <w:jc w:val="center"/>
        <w:rPr>
          <w:sz w:val="32"/>
          <w:szCs w:val="32"/>
        </w:rPr>
      </w:pPr>
    </w:p>
    <w:p w14:paraId="1E2BC325" w14:textId="0A727846" w:rsidR="00266D06" w:rsidRPr="00266D06" w:rsidRDefault="007552A5" w:rsidP="00266D06">
      <w:pPr>
        <w:jc w:val="center"/>
        <w:rPr>
          <w:rFonts w:ascii="Baskerville Old Face" w:hAnsi="Baskerville Old Face"/>
          <w:b/>
          <w:sz w:val="34"/>
          <w:szCs w:val="32"/>
        </w:rPr>
      </w:pPr>
      <w:r w:rsidRPr="00266D06">
        <w:rPr>
          <w:b/>
          <w:sz w:val="32"/>
          <w:szCs w:val="32"/>
        </w:rPr>
        <w:t>“</w:t>
      </w:r>
      <w:r w:rsidR="00266D06" w:rsidRPr="00266D06">
        <w:rPr>
          <w:rFonts w:ascii="Baskerville Old Face" w:hAnsi="Baskerville Old Face"/>
          <w:b/>
          <w:sz w:val="34"/>
          <w:szCs w:val="32"/>
        </w:rPr>
        <w:t>Agency Management System”</w:t>
      </w:r>
    </w:p>
    <w:p w14:paraId="1303BB65" w14:textId="77777777" w:rsidR="007552A5" w:rsidRDefault="00371CBC" w:rsidP="00266D06">
      <w:pPr>
        <w:ind w:left="2880"/>
        <w:rPr>
          <w:sz w:val="32"/>
          <w:szCs w:val="32"/>
        </w:rPr>
      </w:pPr>
      <w:r>
        <w:rPr>
          <w:rFonts w:ascii="Baskerville Old Face" w:hAnsi="Baskerville Old Face"/>
          <w:sz w:val="34"/>
          <w:szCs w:val="32"/>
        </w:rPr>
        <w:t>PG-</w:t>
      </w:r>
      <w:r>
        <w:rPr>
          <w:sz w:val="32"/>
          <w:szCs w:val="32"/>
        </w:rPr>
        <w:t>DAC MARCH 2023</w:t>
      </w:r>
    </w:p>
    <w:p w14:paraId="1138DFD8" w14:textId="77777777" w:rsidR="00442AE8" w:rsidRDefault="00442AE8" w:rsidP="007552A5">
      <w:pPr>
        <w:rPr>
          <w:sz w:val="32"/>
          <w:szCs w:val="32"/>
        </w:rPr>
      </w:pPr>
    </w:p>
    <w:p w14:paraId="4DF02641" w14:textId="77777777" w:rsidR="00442AE8" w:rsidRDefault="00442AE8" w:rsidP="00371CBC">
      <w:pPr>
        <w:rPr>
          <w:b/>
          <w:bCs/>
          <w:sz w:val="32"/>
          <w:szCs w:val="32"/>
        </w:rPr>
      </w:pPr>
    </w:p>
    <w:p w14:paraId="10F85BB7" w14:textId="77777777" w:rsidR="00442AE8" w:rsidRDefault="00442AE8" w:rsidP="00442AE8">
      <w:pPr>
        <w:jc w:val="center"/>
        <w:rPr>
          <w:i/>
          <w:sz w:val="32"/>
          <w:szCs w:val="32"/>
          <w:u w:val="single"/>
        </w:rPr>
      </w:pPr>
    </w:p>
    <w:p w14:paraId="22E335A0" w14:textId="77777777" w:rsidR="00442AE8" w:rsidRDefault="00442AE8" w:rsidP="00442AE8">
      <w:pPr>
        <w:jc w:val="center"/>
        <w:rPr>
          <w:i/>
          <w:sz w:val="32"/>
          <w:szCs w:val="32"/>
          <w:u w:val="single"/>
        </w:rPr>
      </w:pPr>
    </w:p>
    <w:p w14:paraId="018D132B" w14:textId="77777777" w:rsidR="00442AE8" w:rsidRDefault="00442AE8" w:rsidP="00442AE8">
      <w:pPr>
        <w:jc w:val="center"/>
        <w:rPr>
          <w:b/>
          <w:iCs/>
          <w:sz w:val="24"/>
          <w:szCs w:val="24"/>
        </w:rPr>
      </w:pPr>
      <w:r>
        <w:rPr>
          <w:iCs/>
          <w:sz w:val="32"/>
          <w:szCs w:val="32"/>
          <w:u w:val="single"/>
        </w:rPr>
        <w:t>Submitted By :</w:t>
      </w:r>
    </w:p>
    <w:p w14:paraId="56C3706E" w14:textId="77777777" w:rsidR="00442AE8" w:rsidRDefault="00442AE8" w:rsidP="00442AE8">
      <w:pPr>
        <w:tabs>
          <w:tab w:val="left" w:pos="7179"/>
        </w:tabs>
        <w:rPr>
          <w:b/>
          <w:sz w:val="26"/>
          <w:szCs w:val="24"/>
        </w:rPr>
      </w:pPr>
    </w:p>
    <w:p w14:paraId="22BD2310" w14:textId="77777777" w:rsidR="00442AE8" w:rsidRDefault="00442AE8" w:rsidP="00442AE8">
      <w:pPr>
        <w:rPr>
          <w:b/>
          <w:sz w:val="24"/>
          <w:szCs w:val="24"/>
        </w:rPr>
      </w:pPr>
    </w:p>
    <w:p w14:paraId="4CF6D89B" w14:textId="77777777" w:rsidR="00442AE8" w:rsidRDefault="00442AE8" w:rsidP="00442AE8">
      <w:pPr>
        <w:ind w:left="2160"/>
        <w:rPr>
          <w:b/>
          <w:sz w:val="24"/>
          <w:szCs w:val="24"/>
        </w:rPr>
      </w:pPr>
    </w:p>
    <w:p w14:paraId="34E08A33" w14:textId="16D7E1EB" w:rsidR="007552A5" w:rsidRDefault="00266D06" w:rsidP="007552A5">
      <w:pPr>
        <w:pStyle w:val="ListParagraph"/>
        <w:widowControl/>
        <w:numPr>
          <w:ilvl w:val="0"/>
          <w:numId w:val="7"/>
        </w:numPr>
        <w:autoSpaceDE/>
        <w:autoSpaceDN/>
        <w:ind w:left="2880"/>
        <w:contextualSpacing/>
        <w:rPr>
          <w:b/>
          <w:sz w:val="26"/>
          <w:szCs w:val="24"/>
        </w:rPr>
      </w:pPr>
      <w:r>
        <w:rPr>
          <w:b/>
          <w:sz w:val="26"/>
          <w:szCs w:val="24"/>
        </w:rPr>
        <w:t>Preeti Sangapur</w:t>
      </w:r>
      <w:r w:rsidR="007552A5" w:rsidRPr="00266BA7">
        <w:rPr>
          <w:b/>
          <w:sz w:val="26"/>
          <w:szCs w:val="24"/>
        </w:rPr>
        <w:t xml:space="preserve"> </w:t>
      </w:r>
      <w:r w:rsidR="00077AA1">
        <w:rPr>
          <w:b/>
          <w:sz w:val="26"/>
          <w:szCs w:val="24"/>
        </w:rPr>
        <w:t xml:space="preserve">    </w:t>
      </w:r>
      <w:r w:rsidR="00371CBC">
        <w:rPr>
          <w:b/>
          <w:sz w:val="26"/>
          <w:szCs w:val="24"/>
        </w:rPr>
        <w:t xml:space="preserve">     </w:t>
      </w:r>
      <w:r w:rsidR="006A7D38">
        <w:rPr>
          <w:b/>
          <w:sz w:val="26"/>
          <w:szCs w:val="24"/>
        </w:rPr>
        <w:t xml:space="preserve">         </w:t>
      </w:r>
      <w:r>
        <w:rPr>
          <w:b/>
          <w:sz w:val="26"/>
          <w:szCs w:val="24"/>
        </w:rPr>
        <w:t>230343120063</w:t>
      </w:r>
    </w:p>
    <w:p w14:paraId="1EF0D4F9" w14:textId="6C01965C" w:rsidR="00266D06" w:rsidRDefault="00266D06" w:rsidP="007552A5">
      <w:pPr>
        <w:pStyle w:val="ListParagraph"/>
        <w:widowControl/>
        <w:numPr>
          <w:ilvl w:val="0"/>
          <w:numId w:val="7"/>
        </w:numPr>
        <w:autoSpaceDE/>
        <w:autoSpaceDN/>
        <w:ind w:left="2880"/>
        <w:contextualSpacing/>
        <w:rPr>
          <w:b/>
          <w:sz w:val="26"/>
          <w:szCs w:val="24"/>
        </w:rPr>
      </w:pPr>
      <w:r>
        <w:rPr>
          <w:b/>
          <w:sz w:val="26"/>
          <w:szCs w:val="24"/>
        </w:rPr>
        <w:t xml:space="preserve">Nikita Gaikwad          </w:t>
      </w:r>
      <w:r w:rsidR="006A7D38">
        <w:rPr>
          <w:b/>
          <w:sz w:val="26"/>
          <w:szCs w:val="24"/>
        </w:rPr>
        <w:t xml:space="preserve">         </w:t>
      </w:r>
      <w:r>
        <w:rPr>
          <w:b/>
          <w:sz w:val="26"/>
          <w:szCs w:val="24"/>
        </w:rPr>
        <w:t xml:space="preserve"> 2303431200</w:t>
      </w:r>
      <w:r w:rsidR="00680C69">
        <w:rPr>
          <w:b/>
          <w:sz w:val="26"/>
          <w:szCs w:val="24"/>
        </w:rPr>
        <w:t>50</w:t>
      </w:r>
    </w:p>
    <w:p w14:paraId="6D10DC0C" w14:textId="62AB4712" w:rsidR="00266D06" w:rsidRDefault="00266D06" w:rsidP="007552A5">
      <w:pPr>
        <w:pStyle w:val="ListParagraph"/>
        <w:widowControl/>
        <w:numPr>
          <w:ilvl w:val="0"/>
          <w:numId w:val="7"/>
        </w:numPr>
        <w:autoSpaceDE/>
        <w:autoSpaceDN/>
        <w:ind w:left="2880"/>
        <w:contextualSpacing/>
        <w:rPr>
          <w:b/>
          <w:sz w:val="26"/>
          <w:szCs w:val="24"/>
        </w:rPr>
      </w:pPr>
      <w:r>
        <w:rPr>
          <w:b/>
          <w:sz w:val="26"/>
          <w:szCs w:val="24"/>
        </w:rPr>
        <w:t xml:space="preserve">Dnyaneshwari Thakare </w:t>
      </w:r>
      <w:r w:rsidR="006A7D38">
        <w:rPr>
          <w:b/>
          <w:sz w:val="26"/>
          <w:szCs w:val="24"/>
        </w:rPr>
        <w:t xml:space="preserve">      </w:t>
      </w:r>
      <w:r>
        <w:rPr>
          <w:b/>
          <w:sz w:val="26"/>
          <w:szCs w:val="24"/>
        </w:rPr>
        <w:t>2303431200</w:t>
      </w:r>
      <w:r w:rsidR="00680C69">
        <w:rPr>
          <w:b/>
          <w:sz w:val="26"/>
          <w:szCs w:val="24"/>
        </w:rPr>
        <w:t>97</w:t>
      </w:r>
    </w:p>
    <w:p w14:paraId="173D9EB8" w14:textId="50061EA1" w:rsidR="006A7D38" w:rsidRPr="00266BA7" w:rsidRDefault="006A7D38" w:rsidP="007552A5">
      <w:pPr>
        <w:pStyle w:val="ListParagraph"/>
        <w:widowControl/>
        <w:numPr>
          <w:ilvl w:val="0"/>
          <w:numId w:val="7"/>
        </w:numPr>
        <w:autoSpaceDE/>
        <w:autoSpaceDN/>
        <w:ind w:left="2880"/>
        <w:contextualSpacing/>
        <w:rPr>
          <w:b/>
          <w:sz w:val="26"/>
          <w:szCs w:val="24"/>
        </w:rPr>
      </w:pPr>
      <w:r>
        <w:rPr>
          <w:b/>
          <w:sz w:val="26"/>
          <w:szCs w:val="24"/>
        </w:rPr>
        <w:t>Sampada Gole                       2303431200</w:t>
      </w:r>
      <w:r w:rsidR="00680C69">
        <w:rPr>
          <w:b/>
          <w:sz w:val="26"/>
          <w:szCs w:val="24"/>
        </w:rPr>
        <w:t>74</w:t>
      </w:r>
    </w:p>
    <w:p w14:paraId="419F8312" w14:textId="60DF406C" w:rsidR="007552A5" w:rsidRPr="00266D06" w:rsidRDefault="00371CBC" w:rsidP="00266D06">
      <w:pPr>
        <w:pStyle w:val="ListParagraph"/>
        <w:widowControl/>
        <w:autoSpaceDE/>
        <w:autoSpaceDN/>
        <w:ind w:left="2880" w:firstLine="0"/>
        <w:contextualSpacing/>
        <w:rPr>
          <w:b/>
          <w:sz w:val="26"/>
          <w:szCs w:val="24"/>
        </w:rPr>
      </w:pPr>
      <w:r>
        <w:rPr>
          <w:b/>
          <w:sz w:val="26"/>
          <w:szCs w:val="24"/>
        </w:rPr>
        <w:t xml:space="preserve">                       </w:t>
      </w:r>
      <w:r w:rsidRPr="00266D06">
        <w:rPr>
          <w:b/>
          <w:sz w:val="26"/>
          <w:szCs w:val="24"/>
        </w:rPr>
        <w:t xml:space="preserve">                                    </w:t>
      </w:r>
    </w:p>
    <w:p w14:paraId="1F742421" w14:textId="030B85F3" w:rsidR="001F55F9" w:rsidRDefault="007552A5" w:rsidP="007552A5">
      <w:pPr>
        <w:rPr>
          <w:sz w:val="24"/>
        </w:rPr>
        <w:sectPr w:rsidR="001F55F9">
          <w:headerReference w:type="even" r:id="rId11"/>
          <w:headerReference w:type="default" r:id="rId12"/>
          <w:footerReference w:type="default" r:id="rId13"/>
          <w:headerReference w:type="first" r:id="rId14"/>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459AD09E" w14:textId="77777777" w:rsidR="001F55F9" w:rsidRDefault="001F55F9">
      <w:pPr>
        <w:pStyle w:val="BodyText"/>
        <w:spacing w:before="10"/>
        <w:rPr>
          <w:b/>
          <w:sz w:val="20"/>
        </w:rPr>
      </w:pPr>
    </w:p>
    <w:p w14:paraId="5F4213F0"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0503D687" w14:textId="77777777" w:rsidR="00442AE8" w:rsidRDefault="00442AE8" w:rsidP="00442AE8">
      <w:pPr>
        <w:adjustRightInd w:val="0"/>
        <w:spacing w:line="360" w:lineRule="auto"/>
        <w:jc w:val="center"/>
        <w:rPr>
          <w:b/>
          <w:sz w:val="28"/>
          <w:u w:val="single"/>
        </w:rPr>
      </w:pPr>
    </w:p>
    <w:p w14:paraId="7F49A193" w14:textId="77777777" w:rsidR="00442AE8" w:rsidRDefault="00442AE8" w:rsidP="00442AE8">
      <w:pPr>
        <w:adjustRightInd w:val="0"/>
        <w:spacing w:line="360" w:lineRule="auto"/>
        <w:jc w:val="center"/>
        <w:rPr>
          <w:b/>
          <w:sz w:val="28"/>
          <w:u w:val="single"/>
        </w:rPr>
      </w:pPr>
    </w:p>
    <w:p w14:paraId="46C88EDF"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171DCE44" w14:textId="77777777" w:rsidR="00442AE8" w:rsidRPr="002A6D3E" w:rsidRDefault="00442AE8" w:rsidP="00BA6C21">
      <w:pPr>
        <w:pStyle w:val="TOC2"/>
      </w:pPr>
      <w:r w:rsidRPr="002A6D3E">
        <w:t>1.1 Document Purpose</w:t>
      </w:r>
      <w:r w:rsidRPr="002A6D3E">
        <w:tab/>
      </w:r>
      <w:r w:rsidRPr="002A6D3E">
        <w:rPr>
          <w:b/>
          <w:bCs/>
        </w:rPr>
        <w:t>4</w:t>
      </w:r>
    </w:p>
    <w:p w14:paraId="6D7EC497" w14:textId="77777777" w:rsidR="00442AE8" w:rsidRPr="002A6D3E" w:rsidRDefault="00442AE8" w:rsidP="00BA6C21">
      <w:pPr>
        <w:pStyle w:val="TOC2"/>
      </w:pPr>
      <w:r w:rsidRPr="002A6D3E">
        <w:t>1.</w:t>
      </w:r>
      <w:r w:rsidR="001F1510" w:rsidRPr="002A6D3E">
        <w:t>2</w:t>
      </w:r>
      <w:r w:rsidRPr="002A6D3E">
        <w:t xml:space="preserve"> Pro</w:t>
      </w:r>
      <w:r w:rsidR="001F1510" w:rsidRPr="002A6D3E">
        <w:t>ject Background</w:t>
      </w:r>
      <w:r w:rsidRPr="002A6D3E">
        <w:tab/>
      </w:r>
      <w:r w:rsidR="00836415" w:rsidRPr="002A6D3E">
        <w:rPr>
          <w:b/>
          <w:bCs/>
        </w:rPr>
        <w:t>4</w:t>
      </w:r>
    </w:p>
    <w:p w14:paraId="3348D668" w14:textId="77777777" w:rsidR="00442AE8" w:rsidRPr="002A6D3E" w:rsidRDefault="00644762" w:rsidP="00BA6C21">
      <w:pPr>
        <w:pStyle w:val="TOC2"/>
      </w:pPr>
      <w:r w:rsidRPr="002A6D3E">
        <w:t>1.3</w:t>
      </w:r>
      <w:r w:rsidR="00442AE8" w:rsidRPr="002A6D3E">
        <w:t xml:space="preserve"> Aim &amp; Objectives</w:t>
      </w:r>
      <w:r w:rsidR="00442AE8" w:rsidRPr="002A6D3E">
        <w:tab/>
      </w:r>
      <w:r w:rsidR="00836415" w:rsidRPr="002A6D3E">
        <w:rPr>
          <w:b/>
          <w:bCs/>
        </w:rPr>
        <w:t>4</w:t>
      </w:r>
    </w:p>
    <w:p w14:paraId="0C562FDF" w14:textId="77777777" w:rsidR="001D014B" w:rsidRPr="002A6D3E" w:rsidRDefault="001D014B" w:rsidP="001D014B">
      <w:pPr>
        <w:rPr>
          <w:bCs/>
          <w:sz w:val="24"/>
          <w:szCs w:val="24"/>
        </w:rPr>
      </w:pPr>
      <w:r w:rsidRPr="002A6D3E">
        <w:rPr>
          <w:b/>
          <w:sz w:val="24"/>
          <w:szCs w:val="24"/>
        </w:rPr>
        <w:t>2. Business Requirements</w:t>
      </w:r>
      <w:r w:rsidR="006368CD" w:rsidRPr="002A6D3E">
        <w:rPr>
          <w:b/>
          <w:sz w:val="24"/>
          <w:szCs w:val="24"/>
        </w:rPr>
        <w:t xml:space="preserve"> </w:t>
      </w:r>
      <w:r w:rsidRPr="002A6D3E">
        <w:rPr>
          <w:b/>
          <w:sz w:val="24"/>
          <w:szCs w:val="24"/>
        </w:rPr>
        <w:t>Overview</w:t>
      </w:r>
      <w:r w:rsidRPr="002A6D3E">
        <w:rPr>
          <w:bCs/>
          <w:sz w:val="24"/>
          <w:szCs w:val="24"/>
        </w:rPr>
        <w:t>………………………………………………………</w:t>
      </w:r>
      <w:r w:rsidR="00836415" w:rsidRPr="002A6D3E">
        <w:rPr>
          <w:bCs/>
          <w:sz w:val="24"/>
          <w:szCs w:val="24"/>
        </w:rPr>
        <w:t>…</w:t>
      </w:r>
      <w:r w:rsidR="00836415" w:rsidRPr="002A6D3E">
        <w:rPr>
          <w:b/>
          <w:sz w:val="24"/>
          <w:szCs w:val="24"/>
        </w:rPr>
        <w:t>5</w:t>
      </w:r>
    </w:p>
    <w:p w14:paraId="61773A8D" w14:textId="77777777" w:rsidR="001D014B" w:rsidRPr="002A6D3E" w:rsidRDefault="001D014B" w:rsidP="001D014B">
      <w:pPr>
        <w:rPr>
          <w:sz w:val="24"/>
          <w:szCs w:val="24"/>
          <w:lang w:bidi="ar-SA"/>
        </w:rPr>
      </w:pPr>
    </w:p>
    <w:p w14:paraId="360E2A6F" w14:textId="77777777" w:rsidR="00442AE8" w:rsidRPr="002A6D3E" w:rsidRDefault="00442AE8" w:rsidP="00442AE8">
      <w:pPr>
        <w:pStyle w:val="TOC1"/>
        <w:tabs>
          <w:tab w:val="right" w:leader="dot" w:pos="9027"/>
        </w:tabs>
        <w:spacing w:line="276" w:lineRule="auto"/>
        <w:rPr>
          <w:rFonts w:ascii="Times New Roman" w:hAnsi="Times New Roman"/>
          <w:sz w:val="24"/>
          <w:szCs w:val="24"/>
        </w:rPr>
      </w:pPr>
      <w:r w:rsidRPr="002A6D3E">
        <w:rPr>
          <w:rFonts w:ascii="Times New Roman" w:hAnsi="Times New Roman"/>
          <w:b/>
          <w:bCs/>
          <w:sz w:val="24"/>
          <w:szCs w:val="24"/>
        </w:rPr>
        <w:t>3.Functional Requirements</w:t>
      </w:r>
      <w:r w:rsidRPr="002A6D3E">
        <w:rPr>
          <w:rFonts w:ascii="Times New Roman" w:hAnsi="Times New Roman"/>
          <w:sz w:val="24"/>
          <w:szCs w:val="24"/>
        </w:rPr>
        <w:tab/>
      </w:r>
      <w:r w:rsidR="00414B6D">
        <w:rPr>
          <w:rFonts w:ascii="Times New Roman" w:hAnsi="Times New Roman"/>
          <w:b/>
          <w:bCs/>
          <w:sz w:val="24"/>
          <w:szCs w:val="24"/>
        </w:rPr>
        <w:t>5</w:t>
      </w:r>
    </w:p>
    <w:p w14:paraId="587EBDCA" w14:textId="0DE3D2CD" w:rsidR="00442AE8" w:rsidRPr="002A6D3E" w:rsidRDefault="00442AE8" w:rsidP="00BA6C21">
      <w:pPr>
        <w:pStyle w:val="TOC2"/>
      </w:pPr>
      <w:r w:rsidRPr="002A6D3E">
        <w:t xml:space="preserve">3.1 </w:t>
      </w:r>
      <w:r w:rsidR="00BA6C21">
        <w:t>Agency Module</w:t>
      </w:r>
      <w:r w:rsidRPr="002A6D3E">
        <w:tab/>
      </w:r>
      <w:r w:rsidR="00414B6D">
        <w:rPr>
          <w:b/>
          <w:bCs/>
        </w:rPr>
        <w:t>5</w:t>
      </w:r>
    </w:p>
    <w:p w14:paraId="1143C394" w14:textId="3A125081" w:rsidR="00442AE8" w:rsidRPr="002A6D3E" w:rsidRDefault="00442AE8" w:rsidP="00BA6C21">
      <w:pPr>
        <w:pStyle w:val="TOC2"/>
      </w:pPr>
      <w:r w:rsidRPr="002A6D3E">
        <w:t>3.2</w:t>
      </w:r>
      <w:r w:rsidR="00BA6C21">
        <w:t xml:space="preserve"> Customer </w:t>
      </w:r>
      <w:r w:rsidRPr="002A6D3E">
        <w:t>Module</w:t>
      </w:r>
      <w:r w:rsidR="00371CBC">
        <w:t xml:space="preserve"> </w:t>
      </w:r>
      <w:r w:rsidRPr="002A6D3E">
        <w:tab/>
      </w:r>
      <w:r w:rsidR="00414B6D">
        <w:rPr>
          <w:b/>
          <w:bCs/>
        </w:rPr>
        <w:t>5</w:t>
      </w:r>
    </w:p>
    <w:p w14:paraId="6FB2CC65" w14:textId="105C255E" w:rsidR="00442AE8" w:rsidRPr="002A6D3E" w:rsidRDefault="00442AE8" w:rsidP="00BA6C21">
      <w:pPr>
        <w:pStyle w:val="TOC2"/>
      </w:pPr>
      <w:r w:rsidRPr="002A6D3E">
        <w:t xml:space="preserve">3.3 </w:t>
      </w:r>
      <w:r w:rsidR="00BA6C21">
        <w:t xml:space="preserve">Employee </w:t>
      </w:r>
      <w:r w:rsidRPr="002A6D3E">
        <w:t>Module</w:t>
      </w:r>
      <w:r w:rsidR="00371CBC">
        <w:t xml:space="preserve"> </w:t>
      </w:r>
      <w:r w:rsidRPr="002A6D3E">
        <w:tab/>
      </w:r>
      <w:r w:rsidR="00414B6D" w:rsidRPr="00414B6D">
        <w:rPr>
          <w:b/>
        </w:rPr>
        <w:t>6</w:t>
      </w:r>
    </w:p>
    <w:p w14:paraId="39583168" w14:textId="77777777" w:rsidR="000C2349" w:rsidRPr="002A6D3E" w:rsidRDefault="000C2349" w:rsidP="000C2349">
      <w:pPr>
        <w:pStyle w:val="BodyText"/>
        <w:spacing w:before="8"/>
        <w:rPr>
          <w:b/>
          <w:sz w:val="20"/>
        </w:rPr>
      </w:pPr>
      <w:r w:rsidRPr="002A6D3E">
        <w:rPr>
          <w:b/>
          <w:lang w:bidi="ar-SA"/>
        </w:rPr>
        <w:t>4.</w:t>
      </w:r>
      <w:r w:rsidRPr="002A6D3E">
        <w:rPr>
          <w:lang w:bidi="ar-SA"/>
        </w:rPr>
        <w:t xml:space="preserve"> </w:t>
      </w:r>
      <w:r w:rsidRPr="002A6D3E">
        <w:rPr>
          <w:b/>
        </w:rPr>
        <w:t>N</w:t>
      </w:r>
      <w:r w:rsidR="00E800BD" w:rsidRPr="002A6D3E">
        <w:rPr>
          <w:b/>
        </w:rPr>
        <w:t>on</w:t>
      </w:r>
      <w:r w:rsidRPr="002A6D3E">
        <w:rPr>
          <w:b/>
        </w:rPr>
        <w:t>-F</w:t>
      </w:r>
      <w:r w:rsidR="00E800BD" w:rsidRPr="002A6D3E">
        <w:rPr>
          <w:b/>
        </w:rPr>
        <w:t>unctional</w:t>
      </w:r>
      <w:r w:rsidR="006368CD" w:rsidRPr="002A6D3E">
        <w:rPr>
          <w:b/>
        </w:rPr>
        <w:t xml:space="preserve"> </w:t>
      </w:r>
      <w:r w:rsidRPr="002A6D3E">
        <w:rPr>
          <w:b/>
          <w:spacing w:val="-3"/>
        </w:rPr>
        <w:t>R</w:t>
      </w:r>
      <w:r w:rsidR="008B0E20" w:rsidRPr="002A6D3E">
        <w:rPr>
          <w:b/>
          <w:spacing w:val="-3"/>
        </w:rPr>
        <w:t>equirement…………………………………………………</w:t>
      </w:r>
      <w:r w:rsidR="00E800BD" w:rsidRPr="002A6D3E">
        <w:rPr>
          <w:b/>
          <w:spacing w:val="-3"/>
        </w:rPr>
        <w:t>……………</w:t>
      </w:r>
      <w:r w:rsidR="00414B6D">
        <w:rPr>
          <w:b/>
          <w:spacing w:val="-3"/>
        </w:rPr>
        <w:t>6</w:t>
      </w:r>
    </w:p>
    <w:p w14:paraId="076C4038" w14:textId="77777777" w:rsidR="000C2349" w:rsidRPr="002A6D3E" w:rsidRDefault="000C2349" w:rsidP="000C2349">
      <w:pPr>
        <w:pStyle w:val="BodyText"/>
        <w:spacing w:before="2"/>
        <w:rPr>
          <w:bCs/>
          <w:sz w:val="29"/>
        </w:rPr>
      </w:pPr>
    </w:p>
    <w:p w14:paraId="5EE86B39" w14:textId="77777777" w:rsidR="00442AE8" w:rsidRPr="002A6D3E" w:rsidRDefault="005B6B59" w:rsidP="00442AE8">
      <w:pPr>
        <w:pStyle w:val="TOC1"/>
        <w:tabs>
          <w:tab w:val="right" w:leader="dot" w:pos="9027"/>
        </w:tabs>
        <w:spacing w:line="276" w:lineRule="auto"/>
        <w:rPr>
          <w:rFonts w:ascii="Times New Roman" w:hAnsi="Times New Roman"/>
          <w:sz w:val="24"/>
          <w:szCs w:val="24"/>
        </w:rPr>
      </w:pPr>
      <w:r w:rsidRPr="002A6D3E">
        <w:rPr>
          <w:rFonts w:ascii="Times New Roman" w:hAnsi="Times New Roman"/>
          <w:b/>
          <w:bCs/>
          <w:sz w:val="24"/>
          <w:szCs w:val="24"/>
        </w:rPr>
        <w:t>5</w:t>
      </w:r>
      <w:r w:rsidR="00442AE8" w:rsidRPr="002A6D3E">
        <w:rPr>
          <w:rFonts w:ascii="Times New Roman" w:hAnsi="Times New Roman"/>
          <w:b/>
          <w:bCs/>
          <w:sz w:val="24"/>
          <w:szCs w:val="24"/>
        </w:rPr>
        <w:t>. Use Case Diagram</w:t>
      </w:r>
      <w:r w:rsidR="00442AE8" w:rsidRPr="002A6D3E">
        <w:rPr>
          <w:rFonts w:ascii="Times New Roman" w:hAnsi="Times New Roman"/>
          <w:b/>
          <w:bCs/>
          <w:sz w:val="24"/>
          <w:szCs w:val="24"/>
        </w:rPr>
        <w:tab/>
      </w:r>
      <w:r w:rsidR="00414B6D">
        <w:rPr>
          <w:rFonts w:ascii="Times New Roman" w:hAnsi="Times New Roman"/>
          <w:b/>
          <w:bCs/>
          <w:sz w:val="24"/>
          <w:szCs w:val="24"/>
        </w:rPr>
        <w:t>7</w:t>
      </w:r>
    </w:p>
    <w:p w14:paraId="15666378" w14:textId="3A276408" w:rsidR="00442AE8" w:rsidRPr="002A6D3E" w:rsidRDefault="005B6B59" w:rsidP="00BA6C21">
      <w:pPr>
        <w:pStyle w:val="TOC2"/>
      </w:pPr>
      <w:r w:rsidRPr="002A6D3E">
        <w:t>5</w:t>
      </w:r>
      <w:r w:rsidR="00442AE8" w:rsidRPr="002A6D3E">
        <w:t xml:space="preserve">.1 </w:t>
      </w:r>
      <w:r w:rsidR="00A355D5">
        <w:t>Agency</w:t>
      </w:r>
      <w:r w:rsidR="00442AE8" w:rsidRPr="002A6D3E">
        <w:tab/>
      </w:r>
      <w:r w:rsidR="00414B6D">
        <w:rPr>
          <w:b/>
          <w:bCs/>
        </w:rPr>
        <w:t>7</w:t>
      </w:r>
    </w:p>
    <w:p w14:paraId="77B14085" w14:textId="2CD4D45B" w:rsidR="00A355D5" w:rsidRPr="00A355D5" w:rsidRDefault="005B6B59" w:rsidP="00A355D5">
      <w:pPr>
        <w:pStyle w:val="TOC2"/>
        <w:rPr>
          <w:b/>
          <w:bCs/>
        </w:rPr>
      </w:pPr>
      <w:r w:rsidRPr="002A6D3E">
        <w:t>5</w:t>
      </w:r>
      <w:r w:rsidR="00442AE8" w:rsidRPr="002A6D3E">
        <w:t xml:space="preserve">.2 </w:t>
      </w:r>
      <w:r w:rsidR="00A355D5">
        <w:t>Customer</w:t>
      </w:r>
      <w:r w:rsidR="00442AE8" w:rsidRPr="002A6D3E">
        <w:tab/>
      </w:r>
      <w:r w:rsidR="006C1020">
        <w:rPr>
          <w:b/>
          <w:bCs/>
        </w:rPr>
        <w:t>8</w:t>
      </w:r>
    </w:p>
    <w:p w14:paraId="459E2738" w14:textId="3738423E" w:rsidR="00442AE8" w:rsidRPr="002A6D3E" w:rsidRDefault="00442AE8" w:rsidP="00BA6C21">
      <w:pPr>
        <w:pStyle w:val="TOC2"/>
      </w:pPr>
    </w:p>
    <w:p w14:paraId="5F5363B6" w14:textId="77777777" w:rsidR="00442AE8" w:rsidRPr="002A6D3E" w:rsidRDefault="00442AE8" w:rsidP="00442AE8">
      <w:pPr>
        <w:rPr>
          <w:lang w:bidi="ar-SA"/>
        </w:rPr>
      </w:pPr>
    </w:p>
    <w:p w14:paraId="1D252B30" w14:textId="77777777" w:rsidR="00442AE8" w:rsidRPr="002A6D3E" w:rsidRDefault="005B6B59" w:rsidP="00442AE8">
      <w:pPr>
        <w:pStyle w:val="TOC1"/>
        <w:tabs>
          <w:tab w:val="right" w:leader="dot" w:pos="9027"/>
        </w:tabs>
        <w:spacing w:line="276" w:lineRule="auto"/>
        <w:rPr>
          <w:rFonts w:ascii="Times New Roman" w:hAnsi="Times New Roman"/>
          <w:b/>
          <w:bCs/>
          <w:sz w:val="24"/>
          <w:szCs w:val="24"/>
        </w:rPr>
      </w:pPr>
      <w:r w:rsidRPr="002A6D3E">
        <w:rPr>
          <w:rFonts w:ascii="Times New Roman" w:hAnsi="Times New Roman"/>
          <w:b/>
          <w:bCs/>
          <w:sz w:val="24"/>
          <w:szCs w:val="24"/>
        </w:rPr>
        <w:t>6</w:t>
      </w:r>
      <w:r w:rsidR="00442AE8" w:rsidRPr="002A6D3E">
        <w:rPr>
          <w:rFonts w:ascii="Times New Roman" w:hAnsi="Times New Roman"/>
          <w:b/>
          <w:bCs/>
          <w:sz w:val="24"/>
          <w:szCs w:val="24"/>
        </w:rPr>
        <w:t xml:space="preserve">. </w:t>
      </w:r>
      <w:r w:rsidR="001F06A9" w:rsidRPr="002A6D3E">
        <w:rPr>
          <w:rFonts w:ascii="Times New Roman" w:hAnsi="Times New Roman"/>
          <w:b/>
          <w:sz w:val="24"/>
          <w:szCs w:val="24"/>
        </w:rPr>
        <w:t>Database Design</w:t>
      </w:r>
      <w:r w:rsidR="00442AE8" w:rsidRPr="002A6D3E">
        <w:rPr>
          <w:rFonts w:ascii="Times New Roman" w:hAnsi="Times New Roman"/>
          <w:b/>
          <w:bCs/>
          <w:sz w:val="24"/>
          <w:szCs w:val="24"/>
        </w:rPr>
        <w:tab/>
      </w:r>
      <w:r w:rsidR="006C1020">
        <w:rPr>
          <w:rFonts w:ascii="Times New Roman" w:hAnsi="Times New Roman"/>
          <w:b/>
          <w:bCs/>
          <w:sz w:val="24"/>
          <w:szCs w:val="24"/>
        </w:rPr>
        <w:t>10</w:t>
      </w:r>
    </w:p>
    <w:p w14:paraId="35F6A3C2" w14:textId="10491BF0" w:rsidR="00442AE8" w:rsidRPr="002A6D3E" w:rsidRDefault="00442AE8" w:rsidP="00BA6C21">
      <w:pPr>
        <w:pStyle w:val="TOC2"/>
      </w:pPr>
      <w:r w:rsidRPr="002A6D3E">
        <w:t xml:space="preserve">1 </w:t>
      </w:r>
      <w:r w:rsidR="00A355D5">
        <w:rPr>
          <w:bCs/>
          <w:sz w:val="28"/>
        </w:rPr>
        <w:t>Employee</w:t>
      </w:r>
      <w:r w:rsidR="00877105" w:rsidRPr="002A6D3E">
        <w:t xml:space="preserve"> </w:t>
      </w:r>
      <w:r w:rsidRPr="002A6D3E">
        <w:tab/>
      </w:r>
      <w:r w:rsidR="00F477D1" w:rsidRPr="002A6D3E">
        <w:rPr>
          <w:b/>
          <w:bCs/>
        </w:rPr>
        <w:t>1</w:t>
      </w:r>
      <w:r w:rsidR="006C1020">
        <w:rPr>
          <w:b/>
          <w:bCs/>
        </w:rPr>
        <w:t>0</w:t>
      </w:r>
    </w:p>
    <w:p w14:paraId="51F522B7" w14:textId="7279FA81" w:rsidR="00442AE8" w:rsidRPr="002A6D3E" w:rsidRDefault="00442AE8" w:rsidP="00BA6C21">
      <w:pPr>
        <w:pStyle w:val="TOC2"/>
        <w:rPr>
          <w:b/>
          <w:bCs/>
        </w:rPr>
      </w:pPr>
      <w:r w:rsidRPr="002A6D3E">
        <w:t xml:space="preserve">2 </w:t>
      </w:r>
      <w:proofErr w:type="spellStart"/>
      <w:r w:rsidR="00A355D5">
        <w:t>SendEmployee</w:t>
      </w:r>
      <w:proofErr w:type="spellEnd"/>
      <w:r w:rsidRPr="002A6D3E">
        <w:tab/>
      </w:r>
      <w:r w:rsidR="006C1020">
        <w:rPr>
          <w:b/>
          <w:bCs/>
        </w:rPr>
        <w:t>10</w:t>
      </w:r>
    </w:p>
    <w:p w14:paraId="4441AD22" w14:textId="67D6AA4A" w:rsidR="000C2349" w:rsidRPr="002A6D3E" w:rsidRDefault="00442AE8" w:rsidP="00BA6C21">
      <w:pPr>
        <w:pStyle w:val="TOC2"/>
      </w:pPr>
      <w:r w:rsidRPr="002A6D3E">
        <w:t xml:space="preserve">3 </w:t>
      </w:r>
      <w:r w:rsidR="00A355D5">
        <w:t>Notification</w:t>
      </w:r>
      <w:r w:rsidR="000C2349" w:rsidRPr="002A6D3E">
        <w:t>……………………………………………………………</w:t>
      </w:r>
      <w:r w:rsidR="00833649">
        <w:t>………………………………….</w:t>
      </w:r>
      <w:r w:rsidR="000C2349" w:rsidRPr="002A6D3E">
        <w:t>………………</w:t>
      </w:r>
      <w:r w:rsidR="00F83C57" w:rsidRPr="002A6D3E">
        <w:t xml:space="preserve">……… </w:t>
      </w:r>
      <w:r w:rsidR="006C1020">
        <w:t>………..</w:t>
      </w:r>
      <w:r w:rsidR="00F83C57" w:rsidRPr="002A6D3E">
        <w:rPr>
          <w:b/>
        </w:rPr>
        <w:t>1</w:t>
      </w:r>
      <w:r w:rsidR="006C1020">
        <w:rPr>
          <w:b/>
          <w:bCs/>
        </w:rPr>
        <w:t>0</w:t>
      </w:r>
    </w:p>
    <w:p w14:paraId="269BC559" w14:textId="56A7BBD1" w:rsidR="00442AE8" w:rsidRPr="002A6D3E" w:rsidRDefault="000C2349" w:rsidP="00BA6C21">
      <w:pPr>
        <w:pStyle w:val="TOC2"/>
      </w:pPr>
      <w:r w:rsidRPr="002A6D3E">
        <w:t>4</w:t>
      </w:r>
      <w:r w:rsidR="006C1020">
        <w:t xml:space="preserve"> </w:t>
      </w:r>
      <w:r w:rsidR="00A355D5">
        <w:t>User</w:t>
      </w:r>
      <w:r w:rsidR="00442AE8" w:rsidRPr="002A6D3E">
        <w:tab/>
      </w:r>
      <w:r w:rsidR="00F477D1" w:rsidRPr="002A6D3E">
        <w:rPr>
          <w:b/>
          <w:bCs/>
        </w:rPr>
        <w:t>1</w:t>
      </w:r>
      <w:r w:rsidR="006C1020">
        <w:rPr>
          <w:b/>
          <w:bCs/>
        </w:rPr>
        <w:t>0</w:t>
      </w:r>
    </w:p>
    <w:p w14:paraId="40EEB28F" w14:textId="459B0F04" w:rsidR="00442AE8" w:rsidRPr="002A6D3E" w:rsidRDefault="005B6B59" w:rsidP="00BA6C21">
      <w:pPr>
        <w:pStyle w:val="TOC2"/>
      </w:pPr>
      <w:r w:rsidRPr="002A6D3E">
        <w:t>5</w:t>
      </w:r>
      <w:r w:rsidR="00877105" w:rsidRPr="002A6D3E">
        <w:t xml:space="preserve"> </w:t>
      </w:r>
      <w:proofErr w:type="spellStart"/>
      <w:r w:rsidR="00A355D5">
        <w:t>Job_requirement</w:t>
      </w:r>
      <w:proofErr w:type="spellEnd"/>
      <w:r w:rsidR="00442AE8" w:rsidRPr="002A6D3E">
        <w:tab/>
      </w:r>
      <w:r w:rsidR="00F477D1" w:rsidRPr="002A6D3E">
        <w:rPr>
          <w:b/>
          <w:bCs/>
        </w:rPr>
        <w:t>1</w:t>
      </w:r>
      <w:r w:rsidR="006C1020">
        <w:rPr>
          <w:b/>
          <w:bCs/>
        </w:rPr>
        <w:t>1</w:t>
      </w:r>
    </w:p>
    <w:p w14:paraId="12190BBF" w14:textId="77777777" w:rsidR="007404CA" w:rsidRPr="007404CA" w:rsidRDefault="007404CA" w:rsidP="007404CA">
      <w:pPr>
        <w:rPr>
          <w:lang w:bidi="ar-SA"/>
        </w:rPr>
      </w:pPr>
    </w:p>
    <w:p w14:paraId="01F4AAAB" w14:textId="4481BAFE" w:rsidR="00442AE8" w:rsidRDefault="00680C69"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7</w:t>
      </w:r>
      <w:r w:rsidR="00442AE8">
        <w:rPr>
          <w:rFonts w:ascii="Times New Roman" w:hAnsi="Times New Roman"/>
          <w:b/>
          <w:bCs/>
          <w:sz w:val="24"/>
          <w:szCs w:val="24"/>
        </w:rPr>
        <w:t>. Snapshots</w:t>
      </w:r>
      <w:r w:rsidR="00442AE8">
        <w:rPr>
          <w:rFonts w:ascii="Times New Roman" w:hAnsi="Times New Roman"/>
          <w:b/>
          <w:bCs/>
          <w:sz w:val="24"/>
          <w:szCs w:val="24"/>
        </w:rPr>
        <w:tab/>
      </w:r>
      <w:r w:rsidR="00F477D1">
        <w:rPr>
          <w:rFonts w:ascii="Times New Roman" w:hAnsi="Times New Roman"/>
          <w:b/>
          <w:bCs/>
          <w:sz w:val="24"/>
          <w:szCs w:val="24"/>
        </w:rPr>
        <w:t>1</w:t>
      </w:r>
      <w:r w:rsidR="006C1020">
        <w:rPr>
          <w:rFonts w:ascii="Times New Roman" w:hAnsi="Times New Roman"/>
          <w:b/>
          <w:bCs/>
          <w:sz w:val="24"/>
          <w:szCs w:val="24"/>
        </w:rPr>
        <w:t>3</w:t>
      </w:r>
    </w:p>
    <w:p w14:paraId="224423FC" w14:textId="6392BE05" w:rsidR="00442AE8" w:rsidRDefault="00680C6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Conclusion</w:t>
      </w:r>
      <w:r w:rsidR="00442AE8">
        <w:rPr>
          <w:rFonts w:ascii="Times New Roman" w:hAnsi="Times New Roman"/>
          <w:b/>
          <w:bCs/>
          <w:sz w:val="24"/>
          <w:szCs w:val="24"/>
        </w:rPr>
        <w:tab/>
      </w:r>
      <w:r w:rsidR="00F477D1">
        <w:rPr>
          <w:rFonts w:ascii="Times New Roman" w:hAnsi="Times New Roman"/>
          <w:b/>
          <w:bCs/>
          <w:sz w:val="24"/>
          <w:szCs w:val="24"/>
        </w:rPr>
        <w:t>2</w:t>
      </w:r>
      <w:r w:rsidR="006C1020">
        <w:rPr>
          <w:rFonts w:ascii="Times New Roman" w:hAnsi="Times New Roman"/>
          <w:b/>
          <w:bCs/>
          <w:sz w:val="24"/>
          <w:szCs w:val="24"/>
        </w:rPr>
        <w:t>2</w:t>
      </w:r>
    </w:p>
    <w:p w14:paraId="2B25476D" w14:textId="77777777" w:rsidR="00442AE8" w:rsidRDefault="00442AE8" w:rsidP="00442AE8">
      <w:pPr>
        <w:rPr>
          <w:sz w:val="20"/>
          <w:szCs w:val="20"/>
        </w:rPr>
      </w:pPr>
    </w:p>
    <w:p w14:paraId="5031F903" w14:textId="77777777" w:rsidR="00442AE8" w:rsidRDefault="00442AE8" w:rsidP="00442AE8"/>
    <w:p w14:paraId="282ACED1" w14:textId="77777777" w:rsidR="00442AE8" w:rsidRDefault="00442AE8" w:rsidP="00442AE8"/>
    <w:p w14:paraId="0D4D02E4" w14:textId="77777777" w:rsidR="00442AE8" w:rsidRDefault="00442AE8" w:rsidP="00442AE8"/>
    <w:p w14:paraId="5E74ABEF" w14:textId="77777777" w:rsidR="00442AE8" w:rsidRDefault="00442AE8" w:rsidP="00442AE8"/>
    <w:p w14:paraId="3CF4D820" w14:textId="77777777" w:rsidR="00442AE8" w:rsidRDefault="00442AE8" w:rsidP="00442AE8"/>
    <w:p w14:paraId="18141779" w14:textId="77777777" w:rsidR="00442AE8" w:rsidRDefault="00442AE8" w:rsidP="00442AE8"/>
    <w:p w14:paraId="55D53A3F" w14:textId="77777777" w:rsidR="00442AE8" w:rsidRDefault="00442AE8" w:rsidP="00442AE8"/>
    <w:p w14:paraId="24778528" w14:textId="77777777" w:rsidR="001F55F9" w:rsidRDefault="001F55F9">
      <w:pPr>
        <w:pStyle w:val="BodyText"/>
        <w:spacing w:before="7"/>
        <w:rPr>
          <w:b/>
          <w:sz w:val="20"/>
        </w:rPr>
      </w:pPr>
    </w:p>
    <w:p w14:paraId="183C112C" w14:textId="77777777" w:rsidR="001F55F9" w:rsidRDefault="001F55F9">
      <w:pPr>
        <w:rPr>
          <w:sz w:val="24"/>
        </w:rPr>
        <w:sectPr w:rsidR="001F55F9">
          <w:headerReference w:type="even" r:id="rId15"/>
          <w:headerReference w:type="default" r:id="rId16"/>
          <w:footerReference w:type="default" r:id="rId17"/>
          <w:headerReference w:type="first" r:id="rId18"/>
          <w:pgSz w:w="11900" w:h="16840"/>
          <w:pgMar w:top="1320" w:right="1020" w:bottom="1220" w:left="1340" w:header="720" w:footer="1034" w:gutter="0"/>
          <w:cols w:space="720"/>
        </w:sectPr>
      </w:pPr>
    </w:p>
    <w:p w14:paraId="536B7CF4" w14:textId="77777777" w:rsidR="001F55F9" w:rsidRDefault="001F55F9">
      <w:pPr>
        <w:pStyle w:val="BodyText"/>
        <w:spacing w:before="8"/>
        <w:rPr>
          <w:b/>
          <w:sz w:val="20"/>
        </w:rPr>
      </w:pPr>
    </w:p>
    <w:p w14:paraId="5DA590C7" w14:textId="77777777" w:rsidR="001F55F9" w:rsidRDefault="00442AE8">
      <w:pPr>
        <w:pStyle w:val="ListParagraph"/>
        <w:numPr>
          <w:ilvl w:val="0"/>
          <w:numId w:val="1"/>
        </w:numPr>
        <w:tabs>
          <w:tab w:val="left" w:pos="539"/>
          <w:tab w:val="left" w:pos="540"/>
        </w:tabs>
        <w:spacing w:before="88"/>
        <w:rPr>
          <w:b/>
          <w:sz w:val="28"/>
        </w:rPr>
      </w:pPr>
      <w:bookmarkStart w:id="0" w:name="1._Introduction:"/>
      <w:bookmarkEnd w:id="0"/>
      <w:r>
        <w:rPr>
          <w:b/>
          <w:sz w:val="28"/>
        </w:rPr>
        <w:t>Introduction:</w:t>
      </w:r>
    </w:p>
    <w:p w14:paraId="33B010F7" w14:textId="77777777" w:rsidR="001F55F9" w:rsidRDefault="001F55F9">
      <w:pPr>
        <w:pStyle w:val="ListParagraph"/>
        <w:tabs>
          <w:tab w:val="left" w:pos="539"/>
          <w:tab w:val="left" w:pos="540"/>
        </w:tabs>
        <w:spacing w:before="88"/>
        <w:ind w:left="0" w:firstLine="0"/>
        <w:rPr>
          <w:b/>
          <w:sz w:val="28"/>
        </w:rPr>
      </w:pPr>
    </w:p>
    <w:p w14:paraId="04879213" w14:textId="77777777" w:rsidR="001F55F9" w:rsidRPr="002A6D3E" w:rsidRDefault="00442AE8" w:rsidP="007552A5">
      <w:pPr>
        <w:pStyle w:val="ListParagraph"/>
        <w:numPr>
          <w:ilvl w:val="1"/>
          <w:numId w:val="1"/>
        </w:numPr>
        <w:tabs>
          <w:tab w:val="left" w:pos="1046"/>
        </w:tabs>
        <w:spacing w:before="59"/>
        <w:jc w:val="both"/>
        <w:rPr>
          <w:b/>
          <w:sz w:val="24"/>
          <w:szCs w:val="24"/>
        </w:rPr>
      </w:pPr>
      <w:bookmarkStart w:id="1" w:name="2._Architecture:"/>
      <w:bookmarkEnd w:id="1"/>
      <w:r w:rsidRPr="002A6D3E">
        <w:rPr>
          <w:b/>
          <w:sz w:val="24"/>
          <w:szCs w:val="24"/>
        </w:rPr>
        <w:t>Document</w:t>
      </w:r>
      <w:r w:rsidR="007A238F" w:rsidRPr="002A6D3E">
        <w:rPr>
          <w:b/>
          <w:sz w:val="24"/>
          <w:szCs w:val="24"/>
        </w:rPr>
        <w:t xml:space="preserve"> </w:t>
      </w:r>
      <w:r w:rsidRPr="002A6D3E">
        <w:rPr>
          <w:b/>
          <w:sz w:val="24"/>
          <w:szCs w:val="24"/>
        </w:rPr>
        <w:t>Purpose:</w:t>
      </w:r>
    </w:p>
    <w:p w14:paraId="5FFB9B2C" w14:textId="77777777" w:rsidR="001F55F9" w:rsidRPr="002A6D3E" w:rsidRDefault="001F55F9">
      <w:pPr>
        <w:pStyle w:val="BodyText"/>
        <w:rPr>
          <w:b/>
        </w:rPr>
      </w:pPr>
    </w:p>
    <w:p w14:paraId="527CD0A2" w14:textId="2AEB6DE6" w:rsidR="00877105" w:rsidRPr="002A6D3E" w:rsidRDefault="00877105" w:rsidP="000216E4">
      <w:pPr>
        <w:pStyle w:val="BodyText"/>
        <w:spacing w:line="276" w:lineRule="auto"/>
        <w:ind w:left="720" w:firstLine="570"/>
        <w:jc w:val="both"/>
      </w:pPr>
      <w:r w:rsidRPr="002A6D3E">
        <w:t xml:space="preserve">This document communicates the business requirements and scope for developing </w:t>
      </w:r>
      <w:r w:rsidR="006A7D38">
        <w:t>Agency Management System</w:t>
      </w:r>
      <w:r w:rsidRPr="002A6D3E">
        <w:t xml:space="preserve">. The scope of this document is to define the functional and non-functional requirements, business rules and other constraints requirements. </w:t>
      </w:r>
    </w:p>
    <w:p w14:paraId="195CB50A" w14:textId="77777777" w:rsidR="001F55F9" w:rsidRPr="002A6D3E" w:rsidRDefault="001F55F9">
      <w:pPr>
        <w:pStyle w:val="BodyText"/>
      </w:pPr>
    </w:p>
    <w:p w14:paraId="149A007A" w14:textId="77777777" w:rsidR="001F55F9" w:rsidRPr="002A6D3E" w:rsidRDefault="001F55F9">
      <w:pPr>
        <w:pStyle w:val="BodyText"/>
        <w:spacing w:before="5"/>
      </w:pPr>
    </w:p>
    <w:p w14:paraId="7310F281" w14:textId="77777777" w:rsidR="001F55F9" w:rsidRPr="002A6D3E" w:rsidRDefault="00442AE8">
      <w:pPr>
        <w:pStyle w:val="Heading2"/>
        <w:numPr>
          <w:ilvl w:val="1"/>
          <w:numId w:val="1"/>
        </w:numPr>
        <w:tabs>
          <w:tab w:val="left" w:pos="1046"/>
        </w:tabs>
        <w:jc w:val="both"/>
      </w:pPr>
      <w:r w:rsidRPr="002A6D3E">
        <w:t>Project Background:</w:t>
      </w:r>
    </w:p>
    <w:p w14:paraId="6C3422D1" w14:textId="77777777" w:rsidR="007552A5" w:rsidRPr="002A6D3E" w:rsidRDefault="007552A5" w:rsidP="007552A5">
      <w:pPr>
        <w:rPr>
          <w:sz w:val="24"/>
          <w:szCs w:val="24"/>
        </w:rPr>
      </w:pPr>
    </w:p>
    <w:p w14:paraId="272891C1" w14:textId="7A8CABB9" w:rsidR="006428A3" w:rsidRPr="002A6D3E" w:rsidRDefault="00B41951" w:rsidP="000216E4">
      <w:pPr>
        <w:widowControl/>
        <w:adjustRightInd w:val="0"/>
        <w:spacing w:line="276" w:lineRule="auto"/>
        <w:ind w:left="720" w:hanging="11"/>
        <w:jc w:val="both"/>
        <w:rPr>
          <w:sz w:val="24"/>
          <w:szCs w:val="24"/>
        </w:rPr>
      </w:pPr>
      <w:r w:rsidRPr="00B41951">
        <w:rPr>
          <w:sz w:val="24"/>
          <w:szCs w:val="24"/>
        </w:rPr>
        <w:t>An agency management system is a comprehensive software solution developed to streamline and optimize the processes and workflows of agencies operating in different sectors. The system aims to centralize data, improve collaboration among team members, enhance customer relationship management, and automate routine tasks</w:t>
      </w:r>
      <w:r w:rsidR="00877105" w:rsidRPr="002A6D3E">
        <w:rPr>
          <w:sz w:val="24"/>
          <w:szCs w:val="24"/>
        </w:rPr>
        <w:t>.</w:t>
      </w:r>
      <w:r w:rsidRPr="00B41951">
        <w:t xml:space="preserve"> </w:t>
      </w:r>
      <w:r w:rsidRPr="00B41951">
        <w:rPr>
          <w:sz w:val="24"/>
          <w:szCs w:val="24"/>
        </w:rPr>
        <w:t>The purpose of developing an agency management system is to address the challenges faced by agencies in handling diverse tasks such as client onboarding, communication, documentation, sales tracking, reporting, and more. The system aims to replace manual and disjointed processes with a unified digital platform, leading to increased efficiency and improved customer service.</w:t>
      </w:r>
    </w:p>
    <w:p w14:paraId="5A6C6D42" w14:textId="77777777" w:rsidR="001F55F9" w:rsidRPr="002A6D3E" w:rsidRDefault="001F55F9">
      <w:pPr>
        <w:pStyle w:val="BodyText"/>
        <w:spacing w:before="5"/>
      </w:pPr>
    </w:p>
    <w:p w14:paraId="0CA85625" w14:textId="77777777" w:rsidR="001F55F9" w:rsidRPr="002A6D3E" w:rsidRDefault="001F1510">
      <w:pPr>
        <w:pStyle w:val="Heading2"/>
        <w:numPr>
          <w:ilvl w:val="1"/>
          <w:numId w:val="1"/>
        </w:numPr>
        <w:tabs>
          <w:tab w:val="left" w:pos="1104"/>
        </w:tabs>
        <w:ind w:left="1104"/>
        <w:jc w:val="both"/>
      </w:pPr>
      <w:r w:rsidRPr="002A6D3E">
        <w:t>Aim &amp; Objectives</w:t>
      </w:r>
      <w:r w:rsidR="00442AE8" w:rsidRPr="002A6D3E">
        <w:t>:</w:t>
      </w:r>
    </w:p>
    <w:p w14:paraId="30FD82C3" w14:textId="77777777" w:rsidR="001F55F9" w:rsidRPr="002A6D3E" w:rsidRDefault="001F55F9">
      <w:pPr>
        <w:pStyle w:val="BodyText"/>
        <w:spacing w:before="8"/>
        <w:rPr>
          <w:b/>
        </w:rPr>
      </w:pPr>
    </w:p>
    <w:p w14:paraId="088E4AF6" w14:textId="6BED1FE7" w:rsidR="00877105" w:rsidRPr="002A6D3E" w:rsidRDefault="00877105" w:rsidP="000216E4">
      <w:pPr>
        <w:spacing w:line="276" w:lineRule="auto"/>
        <w:ind w:left="720" w:right="-19"/>
        <w:jc w:val="both"/>
        <w:rPr>
          <w:sz w:val="24"/>
          <w:szCs w:val="24"/>
        </w:rPr>
      </w:pPr>
      <w:r w:rsidRPr="002A6D3E">
        <w:rPr>
          <w:sz w:val="24"/>
          <w:szCs w:val="24"/>
        </w:rPr>
        <w:t>The main objective of this project is building a website for individual users who are looking f</w:t>
      </w:r>
      <w:r w:rsidR="00B41951">
        <w:rPr>
          <w:sz w:val="24"/>
          <w:szCs w:val="24"/>
        </w:rPr>
        <w:t>or employees.</w:t>
      </w:r>
    </w:p>
    <w:p w14:paraId="2597CC19" w14:textId="77777777" w:rsidR="00B41951" w:rsidRDefault="00B41951" w:rsidP="00B41951">
      <w:pPr>
        <w:pStyle w:val="BodyText"/>
        <w:numPr>
          <w:ilvl w:val="0"/>
          <w:numId w:val="22"/>
        </w:numPr>
        <w:spacing w:line="276" w:lineRule="auto"/>
        <w:ind w:right="110"/>
        <w:jc w:val="both"/>
      </w:pPr>
      <w:r>
        <w:t>Client Database: Develop a comprehensive database that stores and organizes client information, communication history, and transaction records.</w:t>
      </w:r>
    </w:p>
    <w:p w14:paraId="4B7DAD0E" w14:textId="77777777" w:rsidR="00B41951" w:rsidRDefault="00B41951" w:rsidP="00B41951">
      <w:pPr>
        <w:pStyle w:val="BodyText"/>
        <w:numPr>
          <w:ilvl w:val="0"/>
          <w:numId w:val="22"/>
        </w:numPr>
        <w:spacing w:line="276" w:lineRule="auto"/>
        <w:ind w:right="110"/>
        <w:jc w:val="both"/>
      </w:pPr>
      <w:r>
        <w:t>Communication Tools: Implement email integration, notifications, and messaging features to enable effective communication with clients and team members.</w:t>
      </w:r>
    </w:p>
    <w:p w14:paraId="2F64C0FD" w14:textId="77777777" w:rsidR="00B41951" w:rsidRDefault="00B41951" w:rsidP="00B41951">
      <w:pPr>
        <w:pStyle w:val="BodyText"/>
        <w:numPr>
          <w:ilvl w:val="0"/>
          <w:numId w:val="22"/>
        </w:numPr>
        <w:spacing w:line="276" w:lineRule="auto"/>
        <w:ind w:right="110"/>
        <w:jc w:val="both"/>
      </w:pPr>
      <w:r>
        <w:t>User-Friendly Interface: Create an intuitive and user-friendly interface that requires minimal training for users to navigate and operate the system.</w:t>
      </w:r>
    </w:p>
    <w:p w14:paraId="4FA9B401" w14:textId="474C67A7" w:rsidR="001F55F9" w:rsidRPr="002A6D3E" w:rsidRDefault="00B41951" w:rsidP="00B41951">
      <w:pPr>
        <w:pStyle w:val="BodyText"/>
        <w:numPr>
          <w:ilvl w:val="0"/>
          <w:numId w:val="22"/>
        </w:numPr>
        <w:spacing w:line="276" w:lineRule="auto"/>
        <w:ind w:right="110"/>
        <w:jc w:val="both"/>
        <w:sectPr w:rsidR="001F55F9" w:rsidRPr="002A6D3E">
          <w:headerReference w:type="even" r:id="rId19"/>
          <w:headerReference w:type="default" r:id="rId20"/>
          <w:footerReference w:type="default" r:id="rId21"/>
          <w:headerReference w:type="first" r:id="rId22"/>
          <w:pgSz w:w="11900" w:h="16840"/>
          <w:pgMar w:top="1340" w:right="1020" w:bottom="1220" w:left="1340" w:header="720" w:footer="1034" w:gutter="0"/>
          <w:cols w:space="720"/>
        </w:sectPr>
      </w:pPr>
      <w:r>
        <w:t>Document Management: Design a system for storing, categorizing, and retrieving documents related to clients, contracts, and transactions.</w:t>
      </w:r>
    </w:p>
    <w:p w14:paraId="3C6B7656" w14:textId="77777777" w:rsidR="001F55F9" w:rsidRPr="002A6D3E" w:rsidRDefault="001F55F9">
      <w:pPr>
        <w:rPr>
          <w:sz w:val="24"/>
          <w:szCs w:val="24"/>
        </w:rPr>
      </w:pPr>
    </w:p>
    <w:p w14:paraId="01A79145" w14:textId="77777777" w:rsidR="001D014B" w:rsidRPr="002A6D3E" w:rsidRDefault="001D014B" w:rsidP="001D014B">
      <w:pPr>
        <w:rPr>
          <w:sz w:val="24"/>
          <w:szCs w:val="24"/>
        </w:rPr>
      </w:pPr>
    </w:p>
    <w:p w14:paraId="147CB73F" w14:textId="77777777" w:rsidR="00214ABC" w:rsidRDefault="001D014B" w:rsidP="00214ABC">
      <w:pPr>
        <w:pStyle w:val="ListParagraph"/>
        <w:numPr>
          <w:ilvl w:val="0"/>
          <w:numId w:val="1"/>
        </w:numPr>
        <w:tabs>
          <w:tab w:val="left" w:pos="400"/>
        </w:tabs>
        <w:spacing w:before="6"/>
        <w:rPr>
          <w:b/>
          <w:sz w:val="28"/>
          <w:szCs w:val="28"/>
        </w:rPr>
      </w:pPr>
      <w:r w:rsidRPr="002A6D3E">
        <w:rPr>
          <w:b/>
          <w:sz w:val="28"/>
          <w:szCs w:val="28"/>
        </w:rPr>
        <w:t>Business Requirements</w:t>
      </w:r>
      <w:r w:rsidR="007A238F" w:rsidRPr="002A6D3E">
        <w:rPr>
          <w:b/>
          <w:sz w:val="28"/>
          <w:szCs w:val="28"/>
        </w:rPr>
        <w:t xml:space="preserve"> </w:t>
      </w:r>
      <w:r w:rsidRPr="002A6D3E">
        <w:rPr>
          <w:b/>
          <w:sz w:val="28"/>
          <w:szCs w:val="28"/>
        </w:rPr>
        <w:t>Overview:</w:t>
      </w:r>
    </w:p>
    <w:p w14:paraId="4A0027B2" w14:textId="77777777" w:rsidR="00E11B74" w:rsidRPr="002A6D3E" w:rsidRDefault="00E11B74" w:rsidP="00E11B74">
      <w:pPr>
        <w:pStyle w:val="ListParagraph"/>
        <w:tabs>
          <w:tab w:val="left" w:pos="400"/>
        </w:tabs>
        <w:spacing w:before="6"/>
        <w:ind w:left="420" w:firstLine="0"/>
        <w:rPr>
          <w:b/>
          <w:sz w:val="28"/>
          <w:szCs w:val="28"/>
        </w:rPr>
      </w:pPr>
    </w:p>
    <w:p w14:paraId="1BB00CDC" w14:textId="77777777" w:rsidR="00E11B74" w:rsidRDefault="00E11B74" w:rsidP="00E11B74">
      <w:pPr>
        <w:pStyle w:val="ListParagraph"/>
        <w:numPr>
          <w:ilvl w:val="0"/>
          <w:numId w:val="23"/>
        </w:numPr>
        <w:suppressAutoHyphens/>
        <w:autoSpaceDE/>
        <w:autoSpaceDN/>
        <w:jc w:val="both"/>
        <w:rPr>
          <w:rFonts w:ascii="Segoe UI" w:hAnsi="Segoe UI"/>
        </w:rPr>
      </w:pPr>
      <w:bookmarkStart w:id="2" w:name="_Hlk144303917"/>
      <w:r>
        <w:rPr>
          <w:rFonts w:ascii="Segoe UI" w:hAnsi="Segoe UI"/>
        </w:rPr>
        <w:t>Online Agency Management System is the public web application.</w:t>
      </w:r>
    </w:p>
    <w:p w14:paraId="4BEA0FF0" w14:textId="77777777" w:rsidR="00E11B74" w:rsidRDefault="00E11B74" w:rsidP="00E11B74">
      <w:pPr>
        <w:pStyle w:val="ListParagraph"/>
        <w:jc w:val="both"/>
        <w:rPr>
          <w:rFonts w:ascii="Segoe UI" w:hAnsi="Segoe UI"/>
        </w:rPr>
      </w:pPr>
    </w:p>
    <w:p w14:paraId="6D7256FB" w14:textId="77777777" w:rsidR="00E11B74" w:rsidRDefault="00E11B74" w:rsidP="00E11B74">
      <w:pPr>
        <w:pStyle w:val="ListParagraph"/>
        <w:numPr>
          <w:ilvl w:val="0"/>
          <w:numId w:val="23"/>
        </w:numPr>
        <w:suppressAutoHyphens/>
        <w:autoSpaceDE/>
        <w:autoSpaceDN/>
        <w:jc w:val="both"/>
        <w:rPr>
          <w:rFonts w:ascii="Segoe UI" w:hAnsi="Segoe UI"/>
        </w:rPr>
      </w:pPr>
      <w:r>
        <w:rPr>
          <w:rFonts w:ascii="Segoe UI" w:hAnsi="Segoe UI"/>
        </w:rPr>
        <w:t>Online Agency Management System will be opened to the global, but in the phase 1, the main target is limited to a specific city.</w:t>
      </w:r>
    </w:p>
    <w:p w14:paraId="567FD17F" w14:textId="77777777" w:rsidR="00E11B74" w:rsidRDefault="00E11B74" w:rsidP="00E11B74">
      <w:pPr>
        <w:pStyle w:val="ListParagraph"/>
        <w:jc w:val="both"/>
        <w:rPr>
          <w:rFonts w:ascii="Segoe UI" w:hAnsi="Segoe UI"/>
        </w:rPr>
      </w:pPr>
    </w:p>
    <w:p w14:paraId="0094C7C9" w14:textId="77777777" w:rsidR="00E11B74" w:rsidRDefault="00E11B74" w:rsidP="00E11B74">
      <w:pPr>
        <w:pStyle w:val="ListParagraph"/>
        <w:numPr>
          <w:ilvl w:val="0"/>
          <w:numId w:val="23"/>
        </w:numPr>
        <w:suppressAutoHyphens/>
        <w:autoSpaceDE/>
        <w:autoSpaceDN/>
        <w:jc w:val="both"/>
        <w:rPr>
          <w:rFonts w:ascii="Segoe UI" w:hAnsi="Segoe UI"/>
        </w:rPr>
      </w:pPr>
      <w:r>
        <w:rPr>
          <w:rFonts w:ascii="Segoe UI" w:hAnsi="Segoe UI"/>
        </w:rPr>
        <w:t xml:space="preserve">There are mainly two types of users. One is the </w:t>
      </w:r>
      <w:r>
        <w:rPr>
          <w:rFonts w:ascii="Segoe UI" w:hAnsi="Segoe UI" w:cs="Segoe UI"/>
        </w:rPr>
        <w:t>customer</w:t>
      </w:r>
      <w:r>
        <w:rPr>
          <w:rFonts w:ascii="Segoe UI" w:hAnsi="Segoe UI"/>
        </w:rPr>
        <w:t xml:space="preserve"> and other is employee.</w:t>
      </w:r>
    </w:p>
    <w:p w14:paraId="66C12AE8" w14:textId="77777777" w:rsidR="00E11B74" w:rsidRDefault="00E11B74" w:rsidP="00E11B74">
      <w:pPr>
        <w:pStyle w:val="ListParagraph"/>
        <w:jc w:val="both"/>
        <w:rPr>
          <w:rFonts w:ascii="Segoe UI" w:hAnsi="Segoe UI"/>
        </w:rPr>
      </w:pPr>
    </w:p>
    <w:p w14:paraId="1B97EBAA" w14:textId="77777777" w:rsidR="00E11B74" w:rsidRDefault="00E11B74" w:rsidP="00E11B74">
      <w:pPr>
        <w:pStyle w:val="ListParagraph"/>
        <w:numPr>
          <w:ilvl w:val="0"/>
          <w:numId w:val="23"/>
        </w:numPr>
        <w:suppressAutoHyphens/>
        <w:autoSpaceDE/>
        <w:autoSpaceDN/>
        <w:jc w:val="both"/>
        <w:rPr>
          <w:rFonts w:ascii="Segoe UI" w:hAnsi="Segoe UI"/>
        </w:rPr>
      </w:pPr>
      <w:r>
        <w:rPr>
          <w:rFonts w:ascii="Segoe UI" w:hAnsi="Segoe UI"/>
        </w:rPr>
        <w:t>Customer can send his job post requirement to Agency.</w:t>
      </w:r>
    </w:p>
    <w:p w14:paraId="2E388E7C" w14:textId="77777777" w:rsidR="00E11B74" w:rsidRDefault="00E11B74" w:rsidP="00E11B74">
      <w:pPr>
        <w:pStyle w:val="ListParagraph"/>
        <w:jc w:val="both"/>
        <w:rPr>
          <w:rFonts w:ascii="Segoe UI" w:hAnsi="Segoe UI"/>
        </w:rPr>
      </w:pPr>
    </w:p>
    <w:p w14:paraId="4ABEE797" w14:textId="77777777" w:rsidR="00E11B74" w:rsidRDefault="00E11B74" w:rsidP="00E11B74">
      <w:pPr>
        <w:pStyle w:val="ListParagraph"/>
        <w:numPr>
          <w:ilvl w:val="0"/>
          <w:numId w:val="23"/>
        </w:numPr>
        <w:suppressAutoHyphens/>
        <w:autoSpaceDE/>
        <w:autoSpaceDN/>
        <w:jc w:val="both"/>
        <w:rPr>
          <w:rFonts w:ascii="Segoe UI" w:hAnsi="Segoe UI"/>
        </w:rPr>
      </w:pPr>
      <w:r>
        <w:rPr>
          <w:rFonts w:ascii="Segoe UI" w:hAnsi="Segoe UI"/>
        </w:rPr>
        <w:t>Agencies will search for the employees and will send the list of employee to Customer.</w:t>
      </w:r>
    </w:p>
    <w:p w14:paraId="18C75CB5" w14:textId="77777777" w:rsidR="00E11B74" w:rsidRDefault="00E11B74" w:rsidP="00E11B74">
      <w:pPr>
        <w:pStyle w:val="ListParagraph"/>
        <w:rPr>
          <w:rFonts w:ascii="Segoe UI" w:hAnsi="Segoe UI"/>
        </w:rPr>
      </w:pPr>
    </w:p>
    <w:p w14:paraId="333C3EDB" w14:textId="77777777" w:rsidR="00E11B74" w:rsidRPr="001208AF" w:rsidRDefault="00E11B74" w:rsidP="00E11B74">
      <w:pPr>
        <w:pStyle w:val="ListParagraph"/>
        <w:numPr>
          <w:ilvl w:val="0"/>
          <w:numId w:val="23"/>
        </w:numPr>
        <w:suppressAutoHyphens/>
        <w:autoSpaceDE/>
        <w:autoSpaceDN/>
        <w:jc w:val="both"/>
        <w:rPr>
          <w:rFonts w:ascii="Segoe UI" w:hAnsi="Segoe UI"/>
        </w:rPr>
      </w:pPr>
      <w:r>
        <w:rPr>
          <w:rFonts w:ascii="Segoe UI" w:hAnsi="Segoe UI"/>
        </w:rPr>
        <w:t>Admin will verify the employees and send the notification mail to customer thereafter Customer select the employees and send mail to respective employees.</w:t>
      </w:r>
    </w:p>
    <w:p w14:paraId="29442CC1" w14:textId="77777777" w:rsidR="00E11B74" w:rsidRPr="00327A26" w:rsidRDefault="00E11B74" w:rsidP="00E11B74">
      <w:pPr>
        <w:pStyle w:val="ListParagraph"/>
        <w:jc w:val="both"/>
        <w:rPr>
          <w:rFonts w:ascii="Segoe UI" w:hAnsi="Segoe UI"/>
        </w:rPr>
      </w:pPr>
    </w:p>
    <w:p w14:paraId="3775AFBF" w14:textId="77777777" w:rsidR="00E11B74" w:rsidRDefault="00E11B74" w:rsidP="00E11B74">
      <w:pPr>
        <w:pStyle w:val="ListParagraph"/>
        <w:numPr>
          <w:ilvl w:val="0"/>
          <w:numId w:val="23"/>
        </w:numPr>
        <w:suppressAutoHyphens/>
        <w:autoSpaceDE/>
        <w:autoSpaceDN/>
        <w:jc w:val="both"/>
        <w:rPr>
          <w:rFonts w:ascii="Segoe UI" w:hAnsi="Segoe UI"/>
        </w:rPr>
      </w:pPr>
      <w:r>
        <w:rPr>
          <w:rFonts w:ascii="Segoe UI" w:hAnsi="Segoe UI"/>
        </w:rPr>
        <w:t>This system provides the functions which connect the customer and the employees efficiently.</w:t>
      </w:r>
    </w:p>
    <w:bookmarkEnd w:id="2"/>
    <w:p w14:paraId="17827251" w14:textId="77777777" w:rsidR="00531A8C" w:rsidRPr="002A6D3E" w:rsidRDefault="00531A8C" w:rsidP="00531A8C">
      <w:pPr>
        <w:pStyle w:val="ListParagraph"/>
        <w:tabs>
          <w:tab w:val="left" w:pos="761"/>
          <w:tab w:val="left" w:pos="762"/>
        </w:tabs>
        <w:spacing w:before="1" w:line="276" w:lineRule="auto"/>
        <w:ind w:left="401" w:firstLine="0"/>
        <w:rPr>
          <w:sz w:val="24"/>
          <w:szCs w:val="24"/>
        </w:rPr>
      </w:pPr>
    </w:p>
    <w:p w14:paraId="02684C85" w14:textId="77777777" w:rsidR="00531A8C" w:rsidRPr="002A6D3E" w:rsidRDefault="00531A8C" w:rsidP="00531A8C">
      <w:pPr>
        <w:pStyle w:val="ListParagraph"/>
        <w:tabs>
          <w:tab w:val="left" w:pos="761"/>
          <w:tab w:val="left" w:pos="762"/>
        </w:tabs>
        <w:spacing w:before="1" w:line="276" w:lineRule="auto"/>
        <w:ind w:left="401" w:firstLine="0"/>
        <w:rPr>
          <w:sz w:val="24"/>
          <w:szCs w:val="24"/>
        </w:rPr>
      </w:pPr>
    </w:p>
    <w:p w14:paraId="764C3B8B" w14:textId="77777777" w:rsidR="001D014B" w:rsidRPr="002A6D3E" w:rsidRDefault="001D014B" w:rsidP="001D014B">
      <w:pPr>
        <w:pStyle w:val="Heading1"/>
        <w:numPr>
          <w:ilvl w:val="0"/>
          <w:numId w:val="1"/>
        </w:numPr>
        <w:tabs>
          <w:tab w:val="left" w:pos="331"/>
        </w:tabs>
        <w:ind w:left="331" w:hanging="211"/>
        <w:rPr>
          <w:sz w:val="24"/>
          <w:szCs w:val="24"/>
        </w:rPr>
      </w:pPr>
      <w:r w:rsidRPr="002A6D3E">
        <w:rPr>
          <w:sz w:val="24"/>
          <w:szCs w:val="24"/>
        </w:rPr>
        <w:t xml:space="preserve">  </w:t>
      </w:r>
      <w:r w:rsidRPr="002A6D3E">
        <w:rPr>
          <w:szCs w:val="24"/>
        </w:rPr>
        <w:t>Functional Requirements</w:t>
      </w:r>
      <w:r w:rsidR="007A238F" w:rsidRPr="002A6D3E">
        <w:rPr>
          <w:szCs w:val="24"/>
        </w:rPr>
        <w:t xml:space="preserve"> </w:t>
      </w:r>
      <w:r w:rsidRPr="002A6D3E">
        <w:rPr>
          <w:szCs w:val="24"/>
        </w:rPr>
        <w:t>Overview:</w:t>
      </w:r>
    </w:p>
    <w:p w14:paraId="65952A4C" w14:textId="77777777" w:rsidR="007A238F" w:rsidRPr="002A6D3E" w:rsidRDefault="007A238F" w:rsidP="007A238F">
      <w:pPr>
        <w:rPr>
          <w:sz w:val="24"/>
          <w:szCs w:val="24"/>
        </w:rPr>
      </w:pPr>
    </w:p>
    <w:p w14:paraId="26849E9F" w14:textId="05C62E6A" w:rsidR="00214ABC" w:rsidRPr="002A6D3E" w:rsidRDefault="00E11B74" w:rsidP="00214ABC">
      <w:pPr>
        <w:pStyle w:val="ListParagraph"/>
        <w:rPr>
          <w:sz w:val="24"/>
          <w:szCs w:val="24"/>
        </w:rPr>
      </w:pPr>
      <w:r>
        <w:rPr>
          <w:sz w:val="24"/>
          <w:szCs w:val="24"/>
        </w:rPr>
        <w:t xml:space="preserve">Agency Management </w:t>
      </w:r>
      <w:r w:rsidR="00214ABC" w:rsidRPr="002A6D3E">
        <w:rPr>
          <w:sz w:val="24"/>
          <w:szCs w:val="24"/>
        </w:rPr>
        <w:t xml:space="preserve">System consists of </w:t>
      </w:r>
      <w:r>
        <w:rPr>
          <w:sz w:val="24"/>
          <w:szCs w:val="24"/>
        </w:rPr>
        <w:t>three</w:t>
      </w:r>
      <w:r w:rsidR="00214ABC" w:rsidRPr="002A6D3E">
        <w:rPr>
          <w:sz w:val="24"/>
          <w:szCs w:val="24"/>
        </w:rPr>
        <w:t xml:space="preserve"> modules described as below.</w:t>
      </w:r>
    </w:p>
    <w:p w14:paraId="48C5FAA6" w14:textId="77777777" w:rsidR="00214ABC" w:rsidRPr="002A6D3E" w:rsidRDefault="00214ABC" w:rsidP="00214ABC">
      <w:pPr>
        <w:pStyle w:val="ListParagraph"/>
        <w:rPr>
          <w:sz w:val="24"/>
          <w:szCs w:val="24"/>
        </w:rPr>
      </w:pPr>
    </w:p>
    <w:p w14:paraId="6E2D97AE" w14:textId="6123ACD3" w:rsidR="00214ABC" w:rsidRDefault="00E11B74" w:rsidP="00E11B74">
      <w:pPr>
        <w:pStyle w:val="ListParagraph"/>
        <w:numPr>
          <w:ilvl w:val="0"/>
          <w:numId w:val="24"/>
        </w:numPr>
        <w:rPr>
          <w:sz w:val="24"/>
          <w:szCs w:val="24"/>
        </w:rPr>
      </w:pPr>
      <w:r>
        <w:rPr>
          <w:sz w:val="24"/>
          <w:szCs w:val="24"/>
        </w:rPr>
        <w:t>Agency</w:t>
      </w:r>
    </w:p>
    <w:p w14:paraId="03857268" w14:textId="66236E47" w:rsidR="00E11B74" w:rsidRDefault="00E11B74" w:rsidP="00E11B74">
      <w:pPr>
        <w:pStyle w:val="ListParagraph"/>
        <w:numPr>
          <w:ilvl w:val="0"/>
          <w:numId w:val="24"/>
        </w:numPr>
        <w:rPr>
          <w:sz w:val="24"/>
          <w:szCs w:val="24"/>
        </w:rPr>
      </w:pPr>
      <w:r>
        <w:rPr>
          <w:sz w:val="24"/>
          <w:szCs w:val="24"/>
        </w:rPr>
        <w:t>Customer</w:t>
      </w:r>
    </w:p>
    <w:p w14:paraId="5DA4441B" w14:textId="1D9DEFB2" w:rsidR="00E11B74" w:rsidRPr="002A6D3E" w:rsidRDefault="00E11B74" w:rsidP="00E11B74">
      <w:pPr>
        <w:pStyle w:val="ListParagraph"/>
        <w:numPr>
          <w:ilvl w:val="0"/>
          <w:numId w:val="24"/>
        </w:numPr>
        <w:rPr>
          <w:sz w:val="24"/>
          <w:szCs w:val="24"/>
        </w:rPr>
      </w:pPr>
      <w:r>
        <w:rPr>
          <w:sz w:val="24"/>
          <w:szCs w:val="24"/>
        </w:rPr>
        <w:t>Employee</w:t>
      </w:r>
    </w:p>
    <w:p w14:paraId="72C82ABA" w14:textId="77777777" w:rsidR="007552A5" w:rsidRPr="002A6D3E" w:rsidRDefault="007552A5" w:rsidP="007552A5">
      <w:pPr>
        <w:rPr>
          <w:sz w:val="24"/>
          <w:szCs w:val="24"/>
        </w:rPr>
      </w:pPr>
    </w:p>
    <w:p w14:paraId="041C1EDB" w14:textId="77777777" w:rsidR="007552A5" w:rsidRPr="002A6D3E" w:rsidRDefault="007552A5" w:rsidP="007552A5">
      <w:pPr>
        <w:rPr>
          <w:sz w:val="24"/>
          <w:szCs w:val="24"/>
        </w:rPr>
      </w:pPr>
    </w:p>
    <w:p w14:paraId="45D85FA5" w14:textId="03C2463A" w:rsidR="00214ABC" w:rsidRPr="002A6D3E" w:rsidRDefault="00214ABC" w:rsidP="00214ABC">
      <w:pPr>
        <w:pStyle w:val="Heading"/>
        <w:ind w:left="990" w:hanging="360"/>
        <w:rPr>
          <w:rFonts w:ascii="Times New Roman" w:hAnsi="Times New Roman" w:cs="Times New Roman"/>
          <w:sz w:val="24"/>
          <w:szCs w:val="24"/>
        </w:rPr>
      </w:pPr>
      <w:r w:rsidRPr="002A6D3E">
        <w:rPr>
          <w:rFonts w:ascii="Times New Roman" w:hAnsi="Times New Roman" w:cs="Times New Roman"/>
          <w:sz w:val="24"/>
          <w:szCs w:val="24"/>
        </w:rPr>
        <w:t xml:space="preserve">3.1 </w:t>
      </w:r>
      <w:r w:rsidR="00E11B74" w:rsidRPr="00141DE3">
        <w:rPr>
          <w:rFonts w:ascii="Times New Roman" w:hAnsi="Times New Roman" w:cs="Times New Roman"/>
          <w:b/>
          <w:bCs/>
          <w:sz w:val="24"/>
          <w:szCs w:val="24"/>
        </w:rPr>
        <w:t xml:space="preserve">Agency </w:t>
      </w:r>
      <w:r w:rsidRPr="00141DE3">
        <w:rPr>
          <w:rFonts w:ascii="Times New Roman" w:hAnsi="Times New Roman" w:cs="Times New Roman"/>
          <w:b/>
          <w:bCs/>
          <w:sz w:val="24"/>
          <w:szCs w:val="24"/>
        </w:rPr>
        <w:t>Module</w:t>
      </w:r>
    </w:p>
    <w:p w14:paraId="124388B6" w14:textId="532824D6" w:rsidR="00141DE3" w:rsidRDefault="00141DE3" w:rsidP="00141DE3">
      <w:pPr>
        <w:pStyle w:val="BodyText"/>
        <w:numPr>
          <w:ilvl w:val="0"/>
          <w:numId w:val="27"/>
        </w:numPr>
        <w:suppressAutoHyphens/>
        <w:autoSpaceDE/>
        <w:autoSpaceDN/>
        <w:spacing w:after="120" w:line="360" w:lineRule="auto"/>
        <w:rPr>
          <w:lang w:val="x-none" w:eastAsia="hi-IN" w:bidi="hi-IN"/>
        </w:rPr>
      </w:pPr>
      <w:r>
        <w:t>The agency can make registration process as well as login process.</w:t>
      </w:r>
    </w:p>
    <w:p w14:paraId="43E057B4" w14:textId="77777777" w:rsidR="00141DE3" w:rsidRDefault="00141DE3" w:rsidP="00141DE3">
      <w:pPr>
        <w:pStyle w:val="BodyText"/>
        <w:numPr>
          <w:ilvl w:val="0"/>
          <w:numId w:val="27"/>
        </w:numPr>
        <w:suppressAutoHyphens/>
        <w:autoSpaceDE/>
        <w:autoSpaceDN/>
        <w:spacing w:after="120" w:line="360" w:lineRule="auto"/>
      </w:pPr>
      <w:r>
        <w:t xml:space="preserve"> The agency can make forgot password process.</w:t>
      </w:r>
    </w:p>
    <w:p w14:paraId="109166F7" w14:textId="77777777" w:rsidR="00141DE3" w:rsidRDefault="00141DE3" w:rsidP="00141DE3">
      <w:pPr>
        <w:pStyle w:val="BodyText"/>
        <w:numPr>
          <w:ilvl w:val="0"/>
          <w:numId w:val="27"/>
        </w:numPr>
        <w:suppressAutoHyphens/>
        <w:autoSpaceDE/>
        <w:autoSpaceDN/>
        <w:spacing w:after="120" w:line="360" w:lineRule="auto"/>
      </w:pPr>
      <w:r>
        <w:t>The agency can make change password process.</w:t>
      </w:r>
    </w:p>
    <w:p w14:paraId="3527CBA7" w14:textId="77777777" w:rsidR="00141DE3" w:rsidRDefault="00141DE3" w:rsidP="00141DE3">
      <w:pPr>
        <w:pStyle w:val="BodyText"/>
        <w:numPr>
          <w:ilvl w:val="0"/>
          <w:numId w:val="27"/>
        </w:numPr>
        <w:suppressAutoHyphens/>
        <w:autoSpaceDE/>
        <w:autoSpaceDN/>
        <w:spacing w:after="120" w:line="360" w:lineRule="auto"/>
      </w:pPr>
      <w:r>
        <w:t>Agency will get notified whenever the new job post is uploaded.</w:t>
      </w:r>
    </w:p>
    <w:p w14:paraId="52BC88CE" w14:textId="77777777" w:rsidR="00141DE3" w:rsidRDefault="00141DE3" w:rsidP="00141DE3">
      <w:pPr>
        <w:pStyle w:val="BodyText"/>
        <w:numPr>
          <w:ilvl w:val="0"/>
          <w:numId w:val="27"/>
        </w:numPr>
        <w:suppressAutoHyphens/>
        <w:autoSpaceDE/>
        <w:autoSpaceDN/>
        <w:spacing w:after="120" w:line="360" w:lineRule="auto"/>
      </w:pPr>
      <w:r>
        <w:t>All the notification received by the agency is maintained in the notification table in the database.</w:t>
      </w:r>
    </w:p>
    <w:p w14:paraId="25D91716" w14:textId="77777777" w:rsidR="00141DE3" w:rsidRDefault="00141DE3" w:rsidP="00141DE3">
      <w:pPr>
        <w:pStyle w:val="BodyText"/>
        <w:numPr>
          <w:ilvl w:val="0"/>
          <w:numId w:val="27"/>
        </w:numPr>
        <w:suppressAutoHyphens/>
        <w:autoSpaceDE/>
        <w:autoSpaceDN/>
        <w:spacing w:after="120" w:line="360" w:lineRule="auto"/>
      </w:pPr>
      <w:r>
        <w:t>Agency will provide the list of vacant employees to the customer as a response.</w:t>
      </w:r>
    </w:p>
    <w:p w14:paraId="3FF2810F" w14:textId="77777777" w:rsidR="00214ABC" w:rsidRPr="002A6D3E" w:rsidRDefault="00214ABC" w:rsidP="00214ABC">
      <w:pPr>
        <w:pStyle w:val="ListParagraph"/>
        <w:rPr>
          <w:sz w:val="24"/>
          <w:szCs w:val="24"/>
        </w:rPr>
      </w:pPr>
    </w:p>
    <w:p w14:paraId="554DEA67" w14:textId="77777777" w:rsidR="00214ABC" w:rsidRDefault="00214ABC" w:rsidP="00214ABC">
      <w:pPr>
        <w:pStyle w:val="ListParagraph"/>
        <w:ind w:left="1418"/>
        <w:rPr>
          <w:sz w:val="24"/>
          <w:szCs w:val="24"/>
        </w:rPr>
      </w:pPr>
    </w:p>
    <w:p w14:paraId="0A4AF9EF" w14:textId="77777777" w:rsidR="00E11B74" w:rsidRDefault="00E11B74" w:rsidP="00214ABC">
      <w:pPr>
        <w:pStyle w:val="ListParagraph"/>
        <w:ind w:left="1418"/>
        <w:rPr>
          <w:sz w:val="24"/>
          <w:szCs w:val="24"/>
        </w:rPr>
      </w:pPr>
    </w:p>
    <w:p w14:paraId="6824CC8F" w14:textId="77777777" w:rsidR="00E11B74" w:rsidRDefault="00E11B74" w:rsidP="00214ABC">
      <w:pPr>
        <w:pStyle w:val="ListParagraph"/>
        <w:ind w:left="1418"/>
        <w:rPr>
          <w:sz w:val="24"/>
          <w:szCs w:val="24"/>
        </w:rPr>
      </w:pPr>
    </w:p>
    <w:p w14:paraId="36858A8C" w14:textId="77777777" w:rsidR="00E11B74" w:rsidRPr="002A6D3E" w:rsidRDefault="00E11B74" w:rsidP="00214ABC">
      <w:pPr>
        <w:pStyle w:val="ListParagraph"/>
        <w:ind w:left="1418"/>
        <w:rPr>
          <w:sz w:val="24"/>
          <w:szCs w:val="24"/>
        </w:rPr>
      </w:pPr>
    </w:p>
    <w:p w14:paraId="29265D77" w14:textId="7F4E4005" w:rsidR="00214ABC" w:rsidRPr="00141DE3" w:rsidRDefault="00214ABC" w:rsidP="00214ABC">
      <w:pPr>
        <w:pStyle w:val="Heading"/>
        <w:ind w:left="990" w:hanging="360"/>
        <w:rPr>
          <w:rFonts w:ascii="Times New Roman" w:hAnsi="Times New Roman" w:cs="Times New Roman"/>
          <w:b/>
          <w:bCs/>
          <w:sz w:val="24"/>
          <w:szCs w:val="24"/>
        </w:rPr>
      </w:pPr>
      <w:r w:rsidRPr="002A6D3E">
        <w:rPr>
          <w:rFonts w:ascii="Times New Roman" w:hAnsi="Times New Roman" w:cs="Times New Roman"/>
          <w:sz w:val="24"/>
          <w:szCs w:val="24"/>
        </w:rPr>
        <w:t xml:space="preserve">3.2 </w:t>
      </w:r>
      <w:r w:rsidR="00E11B74" w:rsidRPr="00141DE3">
        <w:rPr>
          <w:rFonts w:ascii="Times New Roman" w:hAnsi="Times New Roman" w:cs="Times New Roman"/>
          <w:b/>
          <w:bCs/>
          <w:sz w:val="24"/>
          <w:szCs w:val="24"/>
        </w:rPr>
        <w:t>Customer</w:t>
      </w:r>
      <w:r w:rsidRPr="00141DE3">
        <w:rPr>
          <w:rFonts w:ascii="Times New Roman" w:hAnsi="Times New Roman" w:cs="Times New Roman"/>
          <w:b/>
          <w:bCs/>
          <w:sz w:val="24"/>
          <w:szCs w:val="24"/>
        </w:rPr>
        <w:t xml:space="preserve"> Module</w:t>
      </w:r>
    </w:p>
    <w:p w14:paraId="5C2DF28D" w14:textId="77777777" w:rsidR="00141DE3" w:rsidRDefault="00141DE3" w:rsidP="00141DE3">
      <w:pPr>
        <w:pStyle w:val="BodyText"/>
        <w:numPr>
          <w:ilvl w:val="0"/>
          <w:numId w:val="28"/>
        </w:numPr>
        <w:suppressAutoHyphens/>
        <w:autoSpaceDE/>
        <w:autoSpaceDN/>
        <w:spacing w:after="120" w:line="360" w:lineRule="auto"/>
        <w:rPr>
          <w:lang w:val="x-none" w:eastAsia="hi-IN" w:bidi="hi-IN"/>
        </w:rPr>
      </w:pPr>
      <w:r>
        <w:t>Account creation process or registration process.</w:t>
      </w:r>
    </w:p>
    <w:p w14:paraId="69BEFE76" w14:textId="77777777" w:rsidR="00141DE3" w:rsidRDefault="00141DE3" w:rsidP="00141DE3">
      <w:pPr>
        <w:pStyle w:val="BodyText"/>
        <w:numPr>
          <w:ilvl w:val="0"/>
          <w:numId w:val="28"/>
        </w:numPr>
        <w:suppressAutoHyphens/>
        <w:autoSpaceDE/>
        <w:autoSpaceDN/>
        <w:spacing w:after="120" w:line="360" w:lineRule="auto"/>
      </w:pPr>
      <w:r>
        <w:t>Login process.</w:t>
      </w:r>
    </w:p>
    <w:p w14:paraId="5F34DCA4" w14:textId="77777777" w:rsidR="00141DE3" w:rsidRDefault="00141DE3" w:rsidP="00141DE3">
      <w:pPr>
        <w:pStyle w:val="BodyText"/>
        <w:numPr>
          <w:ilvl w:val="0"/>
          <w:numId w:val="28"/>
        </w:numPr>
        <w:suppressAutoHyphens/>
        <w:autoSpaceDE/>
        <w:autoSpaceDN/>
        <w:spacing w:after="120" w:line="360" w:lineRule="auto"/>
      </w:pPr>
      <w:r>
        <w:t>The agency can make forgot password process.</w:t>
      </w:r>
    </w:p>
    <w:p w14:paraId="0A016F60" w14:textId="77777777" w:rsidR="00141DE3" w:rsidRDefault="00141DE3" w:rsidP="00141DE3">
      <w:pPr>
        <w:pStyle w:val="BodyText"/>
        <w:numPr>
          <w:ilvl w:val="0"/>
          <w:numId w:val="28"/>
        </w:numPr>
        <w:suppressAutoHyphens/>
        <w:autoSpaceDE/>
        <w:autoSpaceDN/>
        <w:spacing w:after="120" w:line="360" w:lineRule="auto"/>
      </w:pPr>
      <w:r>
        <w:t>The agency can change password process.</w:t>
      </w:r>
    </w:p>
    <w:p w14:paraId="741A69A6" w14:textId="77777777" w:rsidR="00141DE3" w:rsidRDefault="00141DE3" w:rsidP="00141DE3">
      <w:pPr>
        <w:pStyle w:val="BodyText"/>
        <w:numPr>
          <w:ilvl w:val="0"/>
          <w:numId w:val="28"/>
        </w:numPr>
        <w:suppressAutoHyphens/>
        <w:autoSpaceDE/>
        <w:autoSpaceDN/>
        <w:spacing w:after="120" w:line="360" w:lineRule="auto"/>
      </w:pPr>
      <w:r>
        <w:t>Customer will upload job post by filling the appropriate information in the job post form.</w:t>
      </w:r>
    </w:p>
    <w:p w14:paraId="3453F2DA" w14:textId="77777777" w:rsidR="00141DE3" w:rsidRDefault="00141DE3" w:rsidP="00141DE3">
      <w:pPr>
        <w:pStyle w:val="BodyText"/>
        <w:numPr>
          <w:ilvl w:val="0"/>
          <w:numId w:val="28"/>
        </w:numPr>
        <w:suppressAutoHyphens/>
        <w:autoSpaceDE/>
        <w:autoSpaceDN/>
        <w:spacing w:after="120" w:line="360" w:lineRule="auto"/>
      </w:pPr>
      <w:r>
        <w:t xml:space="preserve">Data of uploaded job post is maintained in the </w:t>
      </w:r>
      <w:proofErr w:type="spellStart"/>
      <w:r>
        <w:t>job_requirement</w:t>
      </w:r>
      <w:proofErr w:type="spellEnd"/>
      <w:r>
        <w:t xml:space="preserve"> table in database.</w:t>
      </w:r>
    </w:p>
    <w:p w14:paraId="13985E41" w14:textId="77777777" w:rsidR="00141DE3" w:rsidRDefault="00141DE3" w:rsidP="00141DE3">
      <w:pPr>
        <w:pStyle w:val="BodyText"/>
        <w:numPr>
          <w:ilvl w:val="0"/>
          <w:numId w:val="28"/>
        </w:numPr>
        <w:suppressAutoHyphens/>
        <w:autoSpaceDE/>
        <w:autoSpaceDN/>
        <w:spacing w:after="120" w:line="360" w:lineRule="auto"/>
      </w:pPr>
      <w:r>
        <w:t xml:space="preserve">Customer can select the employees from the vacant employee table sent by the particular agency. </w:t>
      </w:r>
    </w:p>
    <w:p w14:paraId="57649AE9" w14:textId="77777777" w:rsidR="00141DE3" w:rsidRDefault="00141DE3" w:rsidP="00141DE3">
      <w:pPr>
        <w:pStyle w:val="BodyText"/>
        <w:numPr>
          <w:ilvl w:val="0"/>
          <w:numId w:val="28"/>
        </w:numPr>
        <w:suppressAutoHyphens/>
        <w:autoSpaceDE/>
        <w:autoSpaceDN/>
        <w:spacing w:after="120" w:line="360" w:lineRule="auto"/>
      </w:pPr>
      <w:r>
        <w:t xml:space="preserve">After selection, data of the selected employee will be maintained in the </w:t>
      </w:r>
      <w:proofErr w:type="spellStart"/>
      <w:r>
        <w:t>sendemployee</w:t>
      </w:r>
      <w:proofErr w:type="spellEnd"/>
      <w:r>
        <w:t xml:space="preserve"> table in the database.</w:t>
      </w:r>
    </w:p>
    <w:p w14:paraId="53B26739" w14:textId="77777777" w:rsidR="00214ABC" w:rsidRPr="002A6D3E" w:rsidRDefault="00214ABC" w:rsidP="00214ABC">
      <w:pPr>
        <w:pStyle w:val="ListParagraph"/>
        <w:ind w:left="1418"/>
        <w:rPr>
          <w:sz w:val="24"/>
          <w:szCs w:val="24"/>
        </w:rPr>
      </w:pPr>
    </w:p>
    <w:p w14:paraId="7E2EDC21" w14:textId="77777777" w:rsidR="00214ABC" w:rsidRPr="002A6D3E" w:rsidRDefault="00214ABC" w:rsidP="00214ABC">
      <w:pPr>
        <w:pStyle w:val="ListParagraph"/>
        <w:ind w:left="709"/>
        <w:rPr>
          <w:sz w:val="24"/>
          <w:szCs w:val="24"/>
        </w:rPr>
      </w:pPr>
    </w:p>
    <w:p w14:paraId="66BFE9CD" w14:textId="46B44610" w:rsidR="00214ABC" w:rsidRPr="002A6D3E" w:rsidRDefault="00214ABC" w:rsidP="00214ABC">
      <w:pPr>
        <w:pStyle w:val="Heading"/>
        <w:ind w:left="990" w:hanging="360"/>
        <w:rPr>
          <w:rFonts w:ascii="Times New Roman" w:hAnsi="Times New Roman" w:cs="Times New Roman"/>
          <w:sz w:val="24"/>
          <w:szCs w:val="24"/>
        </w:rPr>
      </w:pPr>
      <w:r w:rsidRPr="002A6D3E">
        <w:rPr>
          <w:rFonts w:ascii="Times New Roman" w:hAnsi="Times New Roman" w:cs="Times New Roman"/>
          <w:sz w:val="24"/>
          <w:szCs w:val="24"/>
        </w:rPr>
        <w:t>3.3</w:t>
      </w:r>
      <w:r w:rsidR="00E11B74">
        <w:rPr>
          <w:rFonts w:ascii="Times New Roman" w:hAnsi="Times New Roman" w:cs="Times New Roman"/>
          <w:sz w:val="24"/>
          <w:szCs w:val="24"/>
        </w:rPr>
        <w:t xml:space="preserve"> </w:t>
      </w:r>
      <w:r w:rsidR="00E11B74" w:rsidRPr="00141DE3">
        <w:rPr>
          <w:rFonts w:ascii="Times New Roman" w:hAnsi="Times New Roman" w:cs="Times New Roman"/>
          <w:b/>
          <w:bCs/>
          <w:sz w:val="24"/>
          <w:szCs w:val="24"/>
        </w:rPr>
        <w:t>Employee</w:t>
      </w:r>
      <w:r w:rsidRPr="00141DE3">
        <w:rPr>
          <w:rFonts w:ascii="Times New Roman" w:hAnsi="Times New Roman" w:cs="Times New Roman"/>
          <w:b/>
          <w:bCs/>
          <w:sz w:val="24"/>
          <w:szCs w:val="24"/>
        </w:rPr>
        <w:t xml:space="preserve"> Module</w:t>
      </w:r>
    </w:p>
    <w:p w14:paraId="6B795B93" w14:textId="77777777" w:rsidR="00214ABC" w:rsidRPr="002A6D3E" w:rsidRDefault="00214ABC" w:rsidP="00214ABC">
      <w:pPr>
        <w:pStyle w:val="ListParagraph"/>
        <w:ind w:left="1418"/>
        <w:rPr>
          <w:sz w:val="24"/>
          <w:szCs w:val="24"/>
        </w:rPr>
      </w:pPr>
    </w:p>
    <w:p w14:paraId="7918C04F" w14:textId="77777777" w:rsidR="00141DE3" w:rsidRPr="00334861" w:rsidRDefault="00141DE3" w:rsidP="00141DE3">
      <w:pPr>
        <w:pStyle w:val="BodyText"/>
        <w:numPr>
          <w:ilvl w:val="0"/>
          <w:numId w:val="29"/>
        </w:numPr>
        <w:suppressAutoHyphens/>
        <w:autoSpaceDE/>
        <w:autoSpaceDN/>
        <w:spacing w:after="120" w:line="360" w:lineRule="auto"/>
      </w:pPr>
      <w:r>
        <w:t>We have the module employee.</w:t>
      </w:r>
    </w:p>
    <w:p w14:paraId="45967D9D" w14:textId="77777777" w:rsidR="00141DE3" w:rsidRPr="00334861" w:rsidRDefault="00141DE3" w:rsidP="00141DE3">
      <w:pPr>
        <w:pStyle w:val="BodyText"/>
        <w:numPr>
          <w:ilvl w:val="0"/>
          <w:numId w:val="29"/>
        </w:numPr>
        <w:suppressAutoHyphens/>
        <w:autoSpaceDE/>
        <w:autoSpaceDN/>
        <w:spacing w:after="120" w:line="360" w:lineRule="auto"/>
      </w:pPr>
      <w:r>
        <w:t xml:space="preserve">Although we have the data for employee </w:t>
      </w:r>
      <w:r w:rsidRPr="00334861">
        <w:t>which will be ke</w:t>
      </w:r>
      <w:r>
        <w:t>pt as static in the database.</w:t>
      </w:r>
    </w:p>
    <w:p w14:paraId="395DC947" w14:textId="77777777" w:rsidR="00141DE3" w:rsidRPr="00334861" w:rsidRDefault="00141DE3" w:rsidP="00141DE3">
      <w:pPr>
        <w:pStyle w:val="BodyText"/>
        <w:numPr>
          <w:ilvl w:val="0"/>
          <w:numId w:val="29"/>
        </w:numPr>
        <w:suppressAutoHyphens/>
        <w:autoSpaceDE/>
        <w:autoSpaceDN/>
        <w:spacing w:after="120" w:line="360" w:lineRule="auto"/>
      </w:pPr>
      <w:r>
        <w:t>Whenever customer will select the employee, that particular employee will get an immediate s</w:t>
      </w:r>
      <w:r w:rsidRPr="00334861">
        <w:t>election email message.</w:t>
      </w:r>
    </w:p>
    <w:p w14:paraId="64A7688D" w14:textId="77777777" w:rsidR="00C55983" w:rsidRDefault="00C55983" w:rsidP="00C55983">
      <w:pPr>
        <w:pStyle w:val="ListParagraph"/>
        <w:tabs>
          <w:tab w:val="left" w:pos="539"/>
          <w:tab w:val="left" w:pos="540"/>
        </w:tabs>
        <w:spacing w:before="88"/>
        <w:ind w:left="420" w:firstLine="0"/>
        <w:rPr>
          <w:b/>
          <w:sz w:val="24"/>
          <w:szCs w:val="24"/>
        </w:rPr>
      </w:pPr>
    </w:p>
    <w:p w14:paraId="3BC92B3C" w14:textId="77777777" w:rsidR="00141DE3" w:rsidRDefault="00141DE3" w:rsidP="00C55983">
      <w:pPr>
        <w:pStyle w:val="ListParagraph"/>
        <w:tabs>
          <w:tab w:val="left" w:pos="539"/>
          <w:tab w:val="left" w:pos="540"/>
        </w:tabs>
        <w:spacing w:before="88"/>
        <w:ind w:left="420" w:firstLine="0"/>
        <w:rPr>
          <w:b/>
          <w:sz w:val="24"/>
          <w:szCs w:val="24"/>
        </w:rPr>
      </w:pPr>
    </w:p>
    <w:p w14:paraId="3754A38E" w14:textId="77777777" w:rsidR="00141DE3" w:rsidRDefault="00141DE3" w:rsidP="00C55983">
      <w:pPr>
        <w:pStyle w:val="ListParagraph"/>
        <w:tabs>
          <w:tab w:val="left" w:pos="539"/>
          <w:tab w:val="left" w:pos="540"/>
        </w:tabs>
        <w:spacing w:before="88"/>
        <w:ind w:left="420" w:firstLine="0"/>
        <w:rPr>
          <w:b/>
          <w:sz w:val="24"/>
          <w:szCs w:val="24"/>
        </w:rPr>
      </w:pPr>
    </w:p>
    <w:p w14:paraId="12D23829" w14:textId="77777777" w:rsidR="00141DE3" w:rsidRDefault="00141DE3" w:rsidP="00C55983">
      <w:pPr>
        <w:pStyle w:val="ListParagraph"/>
        <w:tabs>
          <w:tab w:val="left" w:pos="539"/>
          <w:tab w:val="left" w:pos="540"/>
        </w:tabs>
        <w:spacing w:before="88"/>
        <w:ind w:left="420" w:firstLine="0"/>
        <w:rPr>
          <w:b/>
          <w:sz w:val="24"/>
          <w:szCs w:val="24"/>
        </w:rPr>
      </w:pPr>
    </w:p>
    <w:p w14:paraId="7FDF58E1" w14:textId="77777777" w:rsidR="00141DE3" w:rsidRDefault="00141DE3" w:rsidP="00C55983">
      <w:pPr>
        <w:pStyle w:val="ListParagraph"/>
        <w:tabs>
          <w:tab w:val="left" w:pos="539"/>
          <w:tab w:val="left" w:pos="540"/>
        </w:tabs>
        <w:spacing w:before="88"/>
        <w:ind w:left="420" w:firstLine="0"/>
        <w:rPr>
          <w:b/>
          <w:sz w:val="24"/>
          <w:szCs w:val="24"/>
        </w:rPr>
      </w:pPr>
    </w:p>
    <w:p w14:paraId="5A433DEB" w14:textId="77777777" w:rsidR="00141DE3" w:rsidRDefault="00141DE3" w:rsidP="00C55983">
      <w:pPr>
        <w:pStyle w:val="ListParagraph"/>
        <w:tabs>
          <w:tab w:val="left" w:pos="539"/>
          <w:tab w:val="left" w:pos="540"/>
        </w:tabs>
        <w:spacing w:before="88"/>
        <w:ind w:left="420" w:firstLine="0"/>
        <w:rPr>
          <w:b/>
          <w:sz w:val="24"/>
          <w:szCs w:val="24"/>
        </w:rPr>
      </w:pPr>
    </w:p>
    <w:p w14:paraId="253B0BE7" w14:textId="77777777" w:rsidR="00141DE3" w:rsidRDefault="00141DE3" w:rsidP="00C55983">
      <w:pPr>
        <w:pStyle w:val="ListParagraph"/>
        <w:tabs>
          <w:tab w:val="left" w:pos="539"/>
          <w:tab w:val="left" w:pos="540"/>
        </w:tabs>
        <w:spacing w:before="88"/>
        <w:ind w:left="420" w:firstLine="0"/>
        <w:rPr>
          <w:b/>
          <w:sz w:val="24"/>
          <w:szCs w:val="24"/>
        </w:rPr>
      </w:pPr>
    </w:p>
    <w:p w14:paraId="09FAD6CA" w14:textId="77777777" w:rsidR="00141DE3" w:rsidRDefault="00141DE3" w:rsidP="00C55983">
      <w:pPr>
        <w:pStyle w:val="ListParagraph"/>
        <w:tabs>
          <w:tab w:val="left" w:pos="539"/>
          <w:tab w:val="left" w:pos="540"/>
        </w:tabs>
        <w:spacing w:before="88"/>
        <w:ind w:left="420" w:firstLine="0"/>
        <w:rPr>
          <w:b/>
          <w:sz w:val="24"/>
          <w:szCs w:val="24"/>
        </w:rPr>
      </w:pPr>
    </w:p>
    <w:p w14:paraId="08DD9ADE" w14:textId="77777777" w:rsidR="00141DE3" w:rsidRPr="002A6D3E" w:rsidRDefault="00141DE3" w:rsidP="00C55983">
      <w:pPr>
        <w:pStyle w:val="ListParagraph"/>
        <w:tabs>
          <w:tab w:val="left" w:pos="539"/>
          <w:tab w:val="left" w:pos="540"/>
        </w:tabs>
        <w:spacing w:before="88"/>
        <w:ind w:left="420" w:firstLine="0"/>
        <w:rPr>
          <w:b/>
          <w:sz w:val="24"/>
          <w:szCs w:val="24"/>
        </w:rPr>
      </w:pPr>
    </w:p>
    <w:p w14:paraId="0562DB91" w14:textId="77777777" w:rsidR="00214ABC" w:rsidRPr="002A6D3E" w:rsidRDefault="00214ABC" w:rsidP="00214ABC">
      <w:pPr>
        <w:pStyle w:val="Heading1"/>
        <w:keepNext/>
        <w:tabs>
          <w:tab w:val="num" w:pos="432"/>
        </w:tabs>
        <w:suppressAutoHyphens/>
        <w:autoSpaceDE/>
        <w:autoSpaceDN/>
        <w:spacing w:before="240" w:after="120"/>
        <w:ind w:left="0" w:firstLine="0"/>
      </w:pPr>
      <w:r w:rsidRPr="002A6D3E">
        <w:lastRenderedPageBreak/>
        <w:t xml:space="preserve">4. Non-functional Requirements </w:t>
      </w:r>
    </w:p>
    <w:p w14:paraId="164756A0" w14:textId="79C89114"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Response Time: The system should provide fast response times for user interactions, such as retrieving client data or generating reports.</w:t>
      </w:r>
    </w:p>
    <w:p w14:paraId="3F375B7E" w14:textId="6B739F04"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Authenticat</w:t>
      </w:r>
      <w:r>
        <w:rPr>
          <w:sz w:val="24"/>
          <w:szCs w:val="24"/>
        </w:rPr>
        <w:t>i</w:t>
      </w:r>
      <w:r w:rsidRPr="00BA6C21">
        <w:rPr>
          <w:sz w:val="24"/>
          <w:szCs w:val="24"/>
        </w:rPr>
        <w:t>on and Authorization: Users should be required to authenticate before accessing the system, and access should be based on defined roles and permissions.</w:t>
      </w:r>
    </w:p>
    <w:p w14:paraId="1015C617" w14:textId="43F637B0"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User Interface: The user interface should be intuitive, user-friendly, and consistent across different sections of the system.</w:t>
      </w:r>
    </w:p>
    <w:p w14:paraId="465846D3" w14:textId="75988D07"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Integration Compatibility: The system should be able to integrate with other tools or systems commonly used by the agency, such as email Employees and agency.</w:t>
      </w:r>
    </w:p>
    <w:p w14:paraId="336AD496" w14:textId="2D5A4C81"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Documentation: The system should be well-documented, including user manuals, technical documentation, and code comments.</w:t>
      </w:r>
    </w:p>
    <w:p w14:paraId="1E24CE0E" w14:textId="1EC6587E" w:rsidR="00BA6C21" w:rsidRPr="00BA6C21" w:rsidRDefault="00BA6C21" w:rsidP="00BA6C21">
      <w:pPr>
        <w:pStyle w:val="ListParagraph"/>
        <w:numPr>
          <w:ilvl w:val="1"/>
          <w:numId w:val="26"/>
        </w:numPr>
        <w:tabs>
          <w:tab w:val="left" w:pos="1084"/>
        </w:tabs>
        <w:spacing w:before="119" w:line="276" w:lineRule="auto"/>
        <w:ind w:right="114"/>
        <w:jc w:val="both"/>
        <w:rPr>
          <w:sz w:val="24"/>
          <w:szCs w:val="24"/>
        </w:rPr>
      </w:pPr>
      <w:r w:rsidRPr="00BA6C21">
        <w:rPr>
          <w:sz w:val="24"/>
          <w:szCs w:val="24"/>
        </w:rPr>
        <w:t>Modularity: The system's architecture should be modular, allowing for easier maintenance and updates without disrupting the entire system.</w:t>
      </w:r>
    </w:p>
    <w:p w14:paraId="0089C13A" w14:textId="6AA079CB" w:rsidR="00E800BD" w:rsidRPr="00BA6C21" w:rsidRDefault="00BA6C21" w:rsidP="00BA6C21">
      <w:pPr>
        <w:pStyle w:val="ListParagraph"/>
        <w:numPr>
          <w:ilvl w:val="1"/>
          <w:numId w:val="26"/>
        </w:numPr>
        <w:tabs>
          <w:tab w:val="left" w:pos="1084"/>
        </w:tabs>
        <w:spacing w:before="119" w:line="276" w:lineRule="auto"/>
        <w:ind w:right="114"/>
        <w:jc w:val="both"/>
        <w:rPr>
          <w:sz w:val="24"/>
        </w:rPr>
      </w:pPr>
      <w:r w:rsidRPr="00BA6C21">
        <w:rPr>
          <w:sz w:val="24"/>
          <w:szCs w:val="24"/>
        </w:rPr>
        <w:t>Browser Compatibility: The system's web interface should work seamlessly across different web browsers and versions.</w:t>
      </w:r>
    </w:p>
    <w:p w14:paraId="3FC68751" w14:textId="77777777" w:rsidR="001D014B" w:rsidRPr="005B6B59" w:rsidRDefault="00E800BD" w:rsidP="005B6B59">
      <w:pPr>
        <w:widowControl/>
        <w:autoSpaceDE/>
        <w:autoSpaceDN/>
        <w:spacing w:after="160" w:line="259" w:lineRule="auto"/>
        <w:rPr>
          <w:sz w:val="24"/>
        </w:rPr>
      </w:pPr>
      <w:r>
        <w:rPr>
          <w:sz w:val="24"/>
        </w:rPr>
        <w:br w:type="page"/>
      </w:r>
    </w:p>
    <w:p w14:paraId="3E41FF93" w14:textId="77777777" w:rsidR="005B6B59" w:rsidRDefault="005B6B59" w:rsidP="005B6B59">
      <w:pPr>
        <w:pStyle w:val="Heading2"/>
        <w:tabs>
          <w:tab w:val="left" w:pos="1046"/>
        </w:tabs>
        <w:spacing w:before="168"/>
        <w:ind w:left="0"/>
        <w:rPr>
          <w:sz w:val="28"/>
          <w:szCs w:val="28"/>
        </w:rPr>
      </w:pPr>
    </w:p>
    <w:p w14:paraId="04F684D8"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00530F2A" w14:textId="77777777" w:rsidR="0074008B" w:rsidRDefault="0074008B" w:rsidP="001D014B">
      <w:pPr>
        <w:rPr>
          <w:sz w:val="24"/>
        </w:rPr>
      </w:pPr>
    </w:p>
    <w:p w14:paraId="0D7976AF" w14:textId="475C16D3" w:rsidR="0074008B" w:rsidRDefault="005B6B59" w:rsidP="0074008B">
      <w:pPr>
        <w:rPr>
          <w:b/>
          <w:sz w:val="24"/>
        </w:rPr>
      </w:pPr>
      <w:r>
        <w:rPr>
          <w:b/>
          <w:sz w:val="24"/>
        </w:rPr>
        <w:t>5</w:t>
      </w:r>
      <w:r w:rsidR="00DC004E">
        <w:rPr>
          <w:b/>
          <w:sz w:val="24"/>
        </w:rPr>
        <w:t xml:space="preserve">.1 </w:t>
      </w:r>
      <w:r w:rsidR="00141DE3">
        <w:rPr>
          <w:b/>
          <w:sz w:val="24"/>
        </w:rPr>
        <w:t>Agency</w:t>
      </w:r>
      <w:r w:rsidR="0074008B">
        <w:rPr>
          <w:b/>
          <w:sz w:val="24"/>
        </w:rPr>
        <w:t>:</w:t>
      </w:r>
    </w:p>
    <w:p w14:paraId="07CAC270" w14:textId="77777777" w:rsidR="0074008B" w:rsidRDefault="0074008B" w:rsidP="0074008B">
      <w:pPr>
        <w:pStyle w:val="BodyText"/>
        <w:rPr>
          <w:b/>
          <w:sz w:val="20"/>
        </w:rPr>
      </w:pPr>
    </w:p>
    <w:p w14:paraId="089200A3" w14:textId="77777777" w:rsidR="0074008B" w:rsidRDefault="0074008B" w:rsidP="0074008B">
      <w:pPr>
        <w:pStyle w:val="BodyText"/>
        <w:rPr>
          <w:b/>
          <w:sz w:val="20"/>
        </w:rPr>
      </w:pPr>
    </w:p>
    <w:p w14:paraId="642F30DB" w14:textId="2E7ABCF1" w:rsidR="0074008B" w:rsidRDefault="00141DE3" w:rsidP="00214ABC">
      <w:pPr>
        <w:pStyle w:val="BodyText"/>
        <w:jc w:val="center"/>
        <w:rPr>
          <w:b/>
          <w:sz w:val="20"/>
        </w:rPr>
      </w:pPr>
      <w:r>
        <w:rPr>
          <w:noProof/>
        </w:rPr>
        <w:drawing>
          <wp:inline distT="0" distB="0" distL="0" distR="0" wp14:anchorId="35AF3B73" wp14:editId="760049F1">
            <wp:extent cx="8171808" cy="5265420"/>
            <wp:effectExtent l="0" t="0" r="0" b="0"/>
            <wp:docPr id="233684051" name="Picture 233684051" descr="E:\SDM Module\Agen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SDM Module\Agency1.png"/>
                    <pic:cNvPicPr>
                      <a:picLocks noChangeAspect="1"/>
                    </pic:cNvPicPr>
                  </pic:nvPicPr>
                  <pic:blipFill>
                    <a:blip r:embed="rId23" cstate="print"/>
                    <a:srcRect/>
                    <a:stretch>
                      <a:fillRect/>
                    </a:stretch>
                  </pic:blipFill>
                  <pic:spPr bwMode="auto">
                    <a:xfrm>
                      <a:off x="0" y="0"/>
                      <a:ext cx="8185842" cy="5274463"/>
                    </a:xfrm>
                    <a:prstGeom prst="rect">
                      <a:avLst/>
                    </a:prstGeom>
                    <a:noFill/>
                    <a:ln w="9525">
                      <a:noFill/>
                      <a:miter lim="800000"/>
                      <a:headEnd/>
                      <a:tailEnd/>
                    </a:ln>
                  </pic:spPr>
                </pic:pic>
              </a:graphicData>
            </a:graphic>
          </wp:inline>
        </w:drawing>
      </w:r>
    </w:p>
    <w:p w14:paraId="01722413" w14:textId="77777777" w:rsidR="0074008B" w:rsidRDefault="0074008B" w:rsidP="0074008B">
      <w:pPr>
        <w:pStyle w:val="BodyText"/>
        <w:rPr>
          <w:b/>
          <w:sz w:val="20"/>
        </w:rPr>
      </w:pPr>
    </w:p>
    <w:p w14:paraId="12DEA2C7" w14:textId="77777777" w:rsidR="0074008B" w:rsidRDefault="0074008B" w:rsidP="00214ABC">
      <w:pPr>
        <w:pStyle w:val="BodyText"/>
        <w:spacing w:before="34"/>
        <w:jc w:val="center"/>
      </w:pPr>
      <w:r>
        <w:t>Fig. Use-Case Diagram for Admin</w:t>
      </w:r>
    </w:p>
    <w:p w14:paraId="021776C7" w14:textId="77777777" w:rsidR="0074008B" w:rsidRPr="001D014B" w:rsidRDefault="0074008B" w:rsidP="001D014B">
      <w:pPr>
        <w:rPr>
          <w:sz w:val="24"/>
        </w:rPr>
        <w:sectPr w:rsidR="0074008B" w:rsidRPr="001D014B">
          <w:headerReference w:type="even" r:id="rId24"/>
          <w:headerReference w:type="default" r:id="rId25"/>
          <w:footerReference w:type="default" r:id="rId26"/>
          <w:headerReference w:type="first" r:id="rId27"/>
          <w:pgSz w:w="11900" w:h="16840"/>
          <w:pgMar w:top="1320" w:right="1020" w:bottom="1220" w:left="1340" w:header="720" w:footer="1034" w:gutter="0"/>
          <w:cols w:space="720"/>
        </w:sectPr>
      </w:pPr>
    </w:p>
    <w:p w14:paraId="59345E09" w14:textId="77777777" w:rsidR="001F55F9" w:rsidRDefault="001F55F9"/>
    <w:p w14:paraId="49086822" w14:textId="61B1C1B7" w:rsidR="007A12C5" w:rsidRDefault="005B6B59" w:rsidP="007A12C5">
      <w:pPr>
        <w:pStyle w:val="Heading2"/>
        <w:spacing w:before="86"/>
      </w:pPr>
      <w:r>
        <w:t>5</w:t>
      </w:r>
      <w:r w:rsidR="00DC004E">
        <w:t>.2</w:t>
      </w:r>
      <w:r w:rsidR="00214ABC">
        <w:t xml:space="preserve"> </w:t>
      </w:r>
      <w:r w:rsidR="00141DE3">
        <w:t>Customer</w:t>
      </w:r>
    </w:p>
    <w:p w14:paraId="6317C7DB" w14:textId="755B066A" w:rsidR="00141DE3" w:rsidRPr="00141DE3" w:rsidRDefault="00141DE3" w:rsidP="00141DE3">
      <w:r>
        <w:rPr>
          <w:noProof/>
        </w:rPr>
        <w:drawing>
          <wp:inline distT="0" distB="0" distL="0" distR="0" wp14:anchorId="401202B3" wp14:editId="1844582F">
            <wp:extent cx="8182205" cy="5723255"/>
            <wp:effectExtent l="0" t="0" r="0" b="0"/>
            <wp:docPr id="4" name="Picture 2" descr="E:\SDM Module\Custo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SDM Module\Customer1.png"/>
                    <pic:cNvPicPr>
                      <a:picLocks noChangeAspect="1"/>
                    </pic:cNvPicPr>
                  </pic:nvPicPr>
                  <pic:blipFill>
                    <a:blip r:embed="rId28" cstate="print"/>
                    <a:srcRect/>
                    <a:stretch>
                      <a:fillRect/>
                    </a:stretch>
                  </pic:blipFill>
                  <pic:spPr bwMode="auto">
                    <a:xfrm>
                      <a:off x="0" y="0"/>
                      <a:ext cx="8192258" cy="5730287"/>
                    </a:xfrm>
                    <a:prstGeom prst="rect">
                      <a:avLst/>
                    </a:prstGeom>
                    <a:noFill/>
                    <a:ln w="9525">
                      <a:noFill/>
                      <a:miter lim="800000"/>
                      <a:headEnd/>
                      <a:tailEnd/>
                    </a:ln>
                  </pic:spPr>
                </pic:pic>
              </a:graphicData>
            </a:graphic>
          </wp:inline>
        </w:drawing>
      </w:r>
    </w:p>
    <w:p w14:paraId="628FC5E1" w14:textId="77777777" w:rsidR="007A12C5" w:rsidRDefault="007A12C5" w:rsidP="007A12C5">
      <w:pPr>
        <w:pStyle w:val="BodyText"/>
        <w:rPr>
          <w:b/>
          <w:sz w:val="20"/>
        </w:rPr>
      </w:pPr>
    </w:p>
    <w:p w14:paraId="40A7274C" w14:textId="77777777" w:rsidR="007A12C5" w:rsidRDefault="007A12C5" w:rsidP="007A12C5">
      <w:pPr>
        <w:pStyle w:val="BodyText"/>
        <w:rPr>
          <w:b/>
          <w:sz w:val="20"/>
        </w:rPr>
      </w:pPr>
    </w:p>
    <w:p w14:paraId="679B714A" w14:textId="0421A215" w:rsidR="007A12C5" w:rsidRDefault="007A12C5" w:rsidP="007A12C5">
      <w:pPr>
        <w:pStyle w:val="BodyText"/>
        <w:spacing w:before="8"/>
        <w:rPr>
          <w:b/>
          <w:sz w:val="28"/>
        </w:rPr>
      </w:pPr>
    </w:p>
    <w:p w14:paraId="51560630" w14:textId="77777777" w:rsidR="007A12C5" w:rsidRDefault="007A12C5" w:rsidP="007A12C5">
      <w:pPr>
        <w:pStyle w:val="BodyText"/>
        <w:spacing w:before="1"/>
        <w:rPr>
          <w:b/>
          <w:sz w:val="11"/>
        </w:rPr>
      </w:pPr>
    </w:p>
    <w:p w14:paraId="6C384543" w14:textId="77777777" w:rsidR="007A12C5" w:rsidRDefault="007A12C5" w:rsidP="007A12C5">
      <w:pPr>
        <w:pStyle w:val="BodyText"/>
        <w:spacing w:before="90"/>
        <w:ind w:left="1932" w:right="2424"/>
        <w:jc w:val="center"/>
      </w:pPr>
      <w:r>
        <w:t xml:space="preserve">Fig. Use-Case Diagram for </w:t>
      </w:r>
      <w:r w:rsidR="00214ABC">
        <w:t>Tenant</w:t>
      </w:r>
    </w:p>
    <w:p w14:paraId="23EF223E" w14:textId="78663873" w:rsidR="007A12C5" w:rsidRPr="0027517A" w:rsidRDefault="007A12C5" w:rsidP="0027517A">
      <w:r>
        <w:br/>
      </w:r>
      <w:r>
        <w:br/>
      </w:r>
      <w:r>
        <w:br/>
      </w:r>
      <w:r>
        <w:br w:type="page"/>
      </w:r>
    </w:p>
    <w:p w14:paraId="280171C7" w14:textId="77777777" w:rsidR="007A12C5" w:rsidRDefault="007A12C5" w:rsidP="008C1592">
      <w:pPr>
        <w:pStyle w:val="BodyText"/>
        <w:spacing w:before="90"/>
        <w:ind w:right="2424"/>
      </w:pPr>
    </w:p>
    <w:p w14:paraId="5A769D2F" w14:textId="77777777" w:rsidR="001F55F9" w:rsidRDefault="005B6B59" w:rsidP="00BD3E66">
      <w:pPr>
        <w:tabs>
          <w:tab w:val="left" w:pos="840"/>
          <w:tab w:val="left" w:pos="841"/>
        </w:tabs>
        <w:spacing w:before="59"/>
        <w:rPr>
          <w:b/>
          <w:sz w:val="28"/>
        </w:rPr>
      </w:pPr>
      <w:bookmarkStart w:id="3" w:name="5._Database_Design:"/>
      <w:bookmarkEnd w:id="3"/>
      <w:r w:rsidRPr="00BD3E66">
        <w:rPr>
          <w:b/>
          <w:sz w:val="28"/>
        </w:rPr>
        <w:t>6.</w:t>
      </w:r>
      <w:r w:rsidR="00442AE8" w:rsidRPr="00BD3E66">
        <w:rPr>
          <w:b/>
          <w:sz w:val="28"/>
        </w:rPr>
        <w:t xml:space="preserve">  Database Design:</w:t>
      </w:r>
    </w:p>
    <w:p w14:paraId="3BE9C24C" w14:textId="77777777" w:rsidR="00266CA1" w:rsidRDefault="00266CA1" w:rsidP="00BD3E66">
      <w:pPr>
        <w:tabs>
          <w:tab w:val="left" w:pos="840"/>
          <w:tab w:val="left" w:pos="841"/>
        </w:tabs>
        <w:spacing w:before="59"/>
        <w:rPr>
          <w:b/>
          <w:sz w:val="28"/>
        </w:rPr>
      </w:pPr>
    </w:p>
    <w:p w14:paraId="59B53FE1" w14:textId="6ED25A9A" w:rsidR="00630AE7" w:rsidRPr="00754B4B" w:rsidRDefault="00630AE7" w:rsidP="00BD3E66">
      <w:pPr>
        <w:tabs>
          <w:tab w:val="left" w:pos="840"/>
          <w:tab w:val="left" w:pos="841"/>
        </w:tabs>
        <w:spacing w:before="59"/>
        <w:rPr>
          <w:b/>
          <w:sz w:val="24"/>
          <w:szCs w:val="24"/>
        </w:rPr>
      </w:pPr>
      <w:r w:rsidRPr="00754B4B">
        <w:rPr>
          <w:b/>
          <w:sz w:val="24"/>
          <w:szCs w:val="24"/>
        </w:rPr>
        <w:t>1]Employee Table</w:t>
      </w:r>
    </w:p>
    <w:tbl>
      <w:tblPr>
        <w:tblStyle w:val="TableGrid"/>
        <w:tblW w:w="9073" w:type="dxa"/>
        <w:tblInd w:w="-289" w:type="dxa"/>
        <w:tblLook w:val="04A0" w:firstRow="1" w:lastRow="0" w:firstColumn="1" w:lastColumn="0" w:noHBand="0" w:noVBand="1"/>
      </w:tblPr>
      <w:tblGrid>
        <w:gridCol w:w="1431"/>
        <w:gridCol w:w="1404"/>
        <w:gridCol w:w="657"/>
        <w:gridCol w:w="1043"/>
        <w:gridCol w:w="1776"/>
        <w:gridCol w:w="2762"/>
      </w:tblGrid>
      <w:tr w:rsidR="00211FCF" w:rsidRPr="00754B4B" w14:paraId="5AC875DD" w14:textId="77777777" w:rsidTr="00754B4B">
        <w:trPr>
          <w:trHeight w:val="422"/>
        </w:trPr>
        <w:tc>
          <w:tcPr>
            <w:tcW w:w="1431" w:type="dxa"/>
          </w:tcPr>
          <w:p w14:paraId="5CDD3217" w14:textId="56AE3FBE"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Field</w:t>
            </w:r>
          </w:p>
        </w:tc>
        <w:tc>
          <w:tcPr>
            <w:tcW w:w="1404" w:type="dxa"/>
          </w:tcPr>
          <w:p w14:paraId="2CD77D8A" w14:textId="365611EC"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Type</w:t>
            </w:r>
          </w:p>
        </w:tc>
        <w:tc>
          <w:tcPr>
            <w:tcW w:w="657" w:type="dxa"/>
          </w:tcPr>
          <w:p w14:paraId="61F7E129" w14:textId="7D2DBD55"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Null</w:t>
            </w:r>
          </w:p>
        </w:tc>
        <w:tc>
          <w:tcPr>
            <w:tcW w:w="1043" w:type="dxa"/>
          </w:tcPr>
          <w:p w14:paraId="7D85CD6A" w14:textId="5BBEF735"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Key</w:t>
            </w:r>
          </w:p>
        </w:tc>
        <w:tc>
          <w:tcPr>
            <w:tcW w:w="1776" w:type="dxa"/>
          </w:tcPr>
          <w:p w14:paraId="11264E73" w14:textId="3BEC5263"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Default</w:t>
            </w:r>
          </w:p>
        </w:tc>
        <w:tc>
          <w:tcPr>
            <w:tcW w:w="2762" w:type="dxa"/>
          </w:tcPr>
          <w:p w14:paraId="059C5DD5" w14:textId="0809C816" w:rsidR="00630AE7" w:rsidRPr="00754B4B" w:rsidRDefault="00630AE7">
            <w:pPr>
              <w:pStyle w:val="ListParagraph"/>
              <w:tabs>
                <w:tab w:val="left" w:pos="840"/>
                <w:tab w:val="left" w:pos="841"/>
              </w:tabs>
              <w:spacing w:before="59"/>
              <w:ind w:left="0" w:firstLine="0"/>
              <w:rPr>
                <w:b/>
                <w:sz w:val="24"/>
                <w:szCs w:val="24"/>
                <w:u w:val="single"/>
              </w:rPr>
            </w:pPr>
            <w:r w:rsidRPr="00754B4B">
              <w:rPr>
                <w:b/>
                <w:sz w:val="24"/>
                <w:szCs w:val="24"/>
              </w:rPr>
              <w:t>Description</w:t>
            </w:r>
          </w:p>
        </w:tc>
      </w:tr>
      <w:tr w:rsidR="00211FCF" w:rsidRPr="00754B4B" w14:paraId="55ED6BC5" w14:textId="77777777" w:rsidTr="00754B4B">
        <w:trPr>
          <w:trHeight w:val="462"/>
        </w:trPr>
        <w:tc>
          <w:tcPr>
            <w:tcW w:w="1431" w:type="dxa"/>
          </w:tcPr>
          <w:p w14:paraId="575E960C" w14:textId="04B67F97" w:rsidR="00630AE7" w:rsidRPr="00754B4B" w:rsidRDefault="008616DB">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I</w:t>
            </w:r>
            <w:r w:rsidR="00630AE7" w:rsidRPr="00754B4B">
              <w:rPr>
                <w:rFonts w:ascii="Times  Roman" w:hAnsi="Times  Roman"/>
                <w:bCs/>
                <w:sz w:val="24"/>
                <w:szCs w:val="24"/>
              </w:rPr>
              <w:t>d</w:t>
            </w:r>
          </w:p>
        </w:tc>
        <w:tc>
          <w:tcPr>
            <w:tcW w:w="1404" w:type="dxa"/>
          </w:tcPr>
          <w:p w14:paraId="62AF2060" w14:textId="41D130E7" w:rsidR="00630AE7" w:rsidRPr="00754B4B" w:rsidRDefault="00630AE7">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int</w:t>
            </w:r>
          </w:p>
        </w:tc>
        <w:tc>
          <w:tcPr>
            <w:tcW w:w="657" w:type="dxa"/>
          </w:tcPr>
          <w:p w14:paraId="7379F0CB" w14:textId="7130B6E2" w:rsidR="00630AE7" w:rsidRPr="00754B4B" w:rsidRDefault="00630AE7">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sz w:val="24"/>
                <w:szCs w:val="24"/>
              </w:rPr>
              <w:t>Not Null</w:t>
            </w:r>
          </w:p>
        </w:tc>
        <w:tc>
          <w:tcPr>
            <w:tcW w:w="1043" w:type="dxa"/>
          </w:tcPr>
          <w:p w14:paraId="2817877F" w14:textId="2C309844" w:rsidR="00630AE7" w:rsidRPr="00754B4B" w:rsidRDefault="00630AE7">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Primary key</w:t>
            </w:r>
          </w:p>
        </w:tc>
        <w:tc>
          <w:tcPr>
            <w:tcW w:w="1776" w:type="dxa"/>
          </w:tcPr>
          <w:p w14:paraId="29B5CE68" w14:textId="3557F861" w:rsidR="00630AE7" w:rsidRPr="00754B4B" w:rsidRDefault="00630AE7">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rPr>
              <w:t>Auto</w:t>
            </w:r>
            <w:r w:rsidR="00211FCF" w:rsidRPr="00754B4B">
              <w:rPr>
                <w:rFonts w:ascii="Times  Roman" w:hAnsi="Times  Roman"/>
                <w:bCs/>
                <w:sz w:val="24"/>
                <w:szCs w:val="24"/>
              </w:rPr>
              <w:t>_</w:t>
            </w:r>
            <w:r w:rsidRPr="00754B4B">
              <w:rPr>
                <w:rFonts w:ascii="Times  Roman" w:hAnsi="Times  Roman"/>
                <w:bCs/>
                <w:sz w:val="24"/>
                <w:szCs w:val="24"/>
              </w:rPr>
              <w:t>increment</w:t>
            </w:r>
          </w:p>
        </w:tc>
        <w:tc>
          <w:tcPr>
            <w:tcW w:w="2762" w:type="dxa"/>
          </w:tcPr>
          <w:p w14:paraId="3EBC3942" w14:textId="5877726A" w:rsidR="00630AE7" w:rsidRPr="00754B4B" w:rsidRDefault="00630AE7">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ID</w:t>
            </w:r>
          </w:p>
        </w:tc>
      </w:tr>
      <w:tr w:rsidR="00630AE7" w:rsidRPr="00754B4B" w14:paraId="7E9798C6" w14:textId="77777777" w:rsidTr="00754B4B">
        <w:trPr>
          <w:trHeight w:val="422"/>
        </w:trPr>
        <w:tc>
          <w:tcPr>
            <w:tcW w:w="1431" w:type="dxa"/>
          </w:tcPr>
          <w:p w14:paraId="104C59C2" w14:textId="20A9534A" w:rsidR="00630AE7" w:rsidRPr="00754B4B" w:rsidRDefault="00630AE7" w:rsidP="00630AE7">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name</w:t>
            </w:r>
          </w:p>
        </w:tc>
        <w:tc>
          <w:tcPr>
            <w:tcW w:w="1404" w:type="dxa"/>
          </w:tcPr>
          <w:p w14:paraId="5C1C1E3F" w14:textId="32C678D8" w:rsidR="00630AE7" w:rsidRPr="00754B4B" w:rsidRDefault="00630AE7" w:rsidP="00630AE7">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Varchar(20)</w:t>
            </w:r>
          </w:p>
        </w:tc>
        <w:tc>
          <w:tcPr>
            <w:tcW w:w="657" w:type="dxa"/>
          </w:tcPr>
          <w:p w14:paraId="3DC14E9F" w14:textId="2A7AF556" w:rsidR="00630AE7" w:rsidRPr="00754B4B" w:rsidRDefault="00880E31" w:rsidP="00630AE7">
            <w:pPr>
              <w:pStyle w:val="ListParagraph"/>
              <w:tabs>
                <w:tab w:val="left" w:pos="840"/>
                <w:tab w:val="left" w:pos="841"/>
              </w:tabs>
              <w:spacing w:before="59"/>
              <w:ind w:left="0" w:firstLine="0"/>
              <w:rPr>
                <w:rFonts w:ascii="Times  Roman" w:hAnsi="Times  Roman"/>
                <w:b/>
                <w:sz w:val="24"/>
                <w:szCs w:val="24"/>
                <w:u w:val="single"/>
              </w:rPr>
            </w:pPr>
            <w:r>
              <w:rPr>
                <w:rFonts w:ascii="Times  Roman" w:hAnsi="Times  Roman"/>
                <w:sz w:val="24"/>
                <w:szCs w:val="24"/>
              </w:rPr>
              <w:t>yes</w:t>
            </w:r>
          </w:p>
        </w:tc>
        <w:tc>
          <w:tcPr>
            <w:tcW w:w="1043" w:type="dxa"/>
          </w:tcPr>
          <w:p w14:paraId="3BF20DA4" w14:textId="77777777" w:rsidR="00630AE7" w:rsidRPr="00754B4B" w:rsidRDefault="00630AE7" w:rsidP="00630AE7">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50022B49" w14:textId="1805B1A1" w:rsidR="00630AE7" w:rsidRPr="00754B4B" w:rsidRDefault="00630AE7" w:rsidP="00630AE7">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rPr>
              <w:t>NULL</w:t>
            </w:r>
          </w:p>
        </w:tc>
        <w:tc>
          <w:tcPr>
            <w:tcW w:w="2762" w:type="dxa"/>
          </w:tcPr>
          <w:p w14:paraId="7E438022" w14:textId="2569B6B5" w:rsidR="00630AE7" w:rsidRPr="00754B4B" w:rsidRDefault="00630AE7" w:rsidP="00630AE7">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name</w:t>
            </w:r>
          </w:p>
        </w:tc>
      </w:tr>
      <w:tr w:rsidR="00880E31" w:rsidRPr="00754B4B" w14:paraId="29324D0A" w14:textId="77777777" w:rsidTr="00754B4B">
        <w:trPr>
          <w:trHeight w:val="422"/>
        </w:trPr>
        <w:tc>
          <w:tcPr>
            <w:tcW w:w="1431" w:type="dxa"/>
          </w:tcPr>
          <w:p w14:paraId="18CCF106" w14:textId="477531FE"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Email</w:t>
            </w:r>
          </w:p>
        </w:tc>
        <w:tc>
          <w:tcPr>
            <w:tcW w:w="1404" w:type="dxa"/>
          </w:tcPr>
          <w:p w14:paraId="094727DC" w14:textId="2F99514D"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Varchar(20)</w:t>
            </w:r>
          </w:p>
        </w:tc>
        <w:tc>
          <w:tcPr>
            <w:tcW w:w="657" w:type="dxa"/>
          </w:tcPr>
          <w:p w14:paraId="09D0CAA3" w14:textId="36FF5178"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Pr>
                <w:rFonts w:ascii="Times  Roman" w:hAnsi="Times  Roman"/>
                <w:sz w:val="24"/>
                <w:szCs w:val="24"/>
              </w:rPr>
              <w:t>yes</w:t>
            </w:r>
          </w:p>
        </w:tc>
        <w:tc>
          <w:tcPr>
            <w:tcW w:w="1043" w:type="dxa"/>
          </w:tcPr>
          <w:p w14:paraId="29FA8D08" w14:textId="733AE1D6"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rPr>
              <w:t>unique</w:t>
            </w:r>
          </w:p>
        </w:tc>
        <w:tc>
          <w:tcPr>
            <w:tcW w:w="1776" w:type="dxa"/>
          </w:tcPr>
          <w:p w14:paraId="0C014021" w14:textId="3145F4C1"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bCs/>
                <w:sz w:val="24"/>
                <w:szCs w:val="24"/>
              </w:rPr>
              <w:t>NULL</w:t>
            </w:r>
          </w:p>
        </w:tc>
        <w:tc>
          <w:tcPr>
            <w:tcW w:w="2762" w:type="dxa"/>
          </w:tcPr>
          <w:p w14:paraId="2705EBC3" w14:textId="5C48953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email</w:t>
            </w:r>
          </w:p>
        </w:tc>
      </w:tr>
      <w:tr w:rsidR="00880E31" w:rsidRPr="00754B4B" w14:paraId="2383337D" w14:textId="77777777" w:rsidTr="00754B4B">
        <w:trPr>
          <w:trHeight w:val="243"/>
        </w:trPr>
        <w:tc>
          <w:tcPr>
            <w:tcW w:w="1431" w:type="dxa"/>
          </w:tcPr>
          <w:p w14:paraId="09C25120" w14:textId="25EC339B"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dob</w:t>
            </w:r>
          </w:p>
        </w:tc>
        <w:tc>
          <w:tcPr>
            <w:tcW w:w="1404" w:type="dxa"/>
          </w:tcPr>
          <w:p w14:paraId="7EAEFFF4" w14:textId="3109595C"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u w:val="single"/>
              </w:rPr>
              <w:t>date</w:t>
            </w:r>
          </w:p>
        </w:tc>
        <w:tc>
          <w:tcPr>
            <w:tcW w:w="657" w:type="dxa"/>
          </w:tcPr>
          <w:p w14:paraId="1A9E30D9" w14:textId="15A9030A"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Pr>
                <w:rFonts w:ascii="Times  Roman" w:hAnsi="Times  Roman"/>
                <w:sz w:val="24"/>
                <w:szCs w:val="24"/>
              </w:rPr>
              <w:t>yes</w:t>
            </w:r>
          </w:p>
        </w:tc>
        <w:tc>
          <w:tcPr>
            <w:tcW w:w="1043" w:type="dxa"/>
          </w:tcPr>
          <w:p w14:paraId="41C4BC64" w14:textId="7777777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337C0DB6" w14:textId="27A7C0A6"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rPr>
              <w:t>NULL</w:t>
            </w:r>
          </w:p>
        </w:tc>
        <w:tc>
          <w:tcPr>
            <w:tcW w:w="2762" w:type="dxa"/>
          </w:tcPr>
          <w:p w14:paraId="3926E09A" w14:textId="6B63C434"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 xml:space="preserve">Employee </w:t>
            </w:r>
            <w:proofErr w:type="spellStart"/>
            <w:r w:rsidRPr="00754B4B">
              <w:rPr>
                <w:rFonts w:ascii="Times  Roman" w:hAnsi="Times  Roman"/>
                <w:sz w:val="24"/>
                <w:szCs w:val="24"/>
              </w:rPr>
              <w:t>DateOfBirth</w:t>
            </w:r>
            <w:proofErr w:type="spellEnd"/>
          </w:p>
        </w:tc>
      </w:tr>
      <w:tr w:rsidR="00880E31" w:rsidRPr="00754B4B" w14:paraId="04467CD4" w14:textId="77777777" w:rsidTr="00754B4B">
        <w:trPr>
          <w:trHeight w:val="236"/>
        </w:trPr>
        <w:tc>
          <w:tcPr>
            <w:tcW w:w="1431" w:type="dxa"/>
          </w:tcPr>
          <w:p w14:paraId="7B5AF715" w14:textId="563D9CC5"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qualification</w:t>
            </w:r>
          </w:p>
        </w:tc>
        <w:tc>
          <w:tcPr>
            <w:tcW w:w="1404" w:type="dxa"/>
          </w:tcPr>
          <w:p w14:paraId="6BC5D511" w14:textId="1205DB92"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Varchar(30)</w:t>
            </w:r>
          </w:p>
        </w:tc>
        <w:tc>
          <w:tcPr>
            <w:tcW w:w="657" w:type="dxa"/>
          </w:tcPr>
          <w:p w14:paraId="1F8BD182" w14:textId="6D48CEEB"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Pr>
                <w:rFonts w:ascii="Times  Roman" w:hAnsi="Times  Roman"/>
                <w:sz w:val="24"/>
                <w:szCs w:val="24"/>
              </w:rPr>
              <w:t>yes</w:t>
            </w:r>
          </w:p>
        </w:tc>
        <w:tc>
          <w:tcPr>
            <w:tcW w:w="1043" w:type="dxa"/>
          </w:tcPr>
          <w:p w14:paraId="51F12418" w14:textId="7777777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2B028B94" w14:textId="492A6DF4"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rPr>
              <w:t>NULL</w:t>
            </w:r>
          </w:p>
        </w:tc>
        <w:tc>
          <w:tcPr>
            <w:tcW w:w="2762" w:type="dxa"/>
          </w:tcPr>
          <w:p w14:paraId="1BB184F5" w14:textId="0946E45C"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qualification</w:t>
            </w:r>
          </w:p>
        </w:tc>
      </w:tr>
      <w:tr w:rsidR="00880E31" w:rsidRPr="00754B4B" w14:paraId="1E76C4A2" w14:textId="77777777" w:rsidTr="00754B4B">
        <w:trPr>
          <w:trHeight w:val="214"/>
        </w:trPr>
        <w:tc>
          <w:tcPr>
            <w:tcW w:w="1431" w:type="dxa"/>
          </w:tcPr>
          <w:p w14:paraId="1F2F91FB" w14:textId="46D97BBF"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proofErr w:type="spellStart"/>
            <w:r w:rsidRPr="00754B4B">
              <w:rPr>
                <w:rFonts w:ascii="Times  Roman" w:hAnsi="Times  Roman"/>
                <w:bCs/>
                <w:sz w:val="24"/>
                <w:szCs w:val="24"/>
              </w:rPr>
              <w:t>agencyid</w:t>
            </w:r>
            <w:proofErr w:type="spellEnd"/>
          </w:p>
        </w:tc>
        <w:tc>
          <w:tcPr>
            <w:tcW w:w="1404" w:type="dxa"/>
          </w:tcPr>
          <w:p w14:paraId="7F00102A" w14:textId="178DEDF2" w:rsidR="00880E31" w:rsidRPr="00754B4B" w:rsidRDefault="00880E31" w:rsidP="00880E31">
            <w:pPr>
              <w:pStyle w:val="ListParagraph"/>
              <w:tabs>
                <w:tab w:val="left" w:pos="840"/>
                <w:tab w:val="left" w:pos="841"/>
              </w:tabs>
              <w:spacing w:before="59"/>
              <w:ind w:left="0" w:firstLine="0"/>
              <w:rPr>
                <w:rFonts w:ascii="Times  Roman" w:hAnsi="Times  Roman"/>
                <w:bCs/>
                <w:sz w:val="24"/>
                <w:szCs w:val="24"/>
                <w:u w:val="single"/>
              </w:rPr>
            </w:pPr>
            <w:r w:rsidRPr="00754B4B">
              <w:rPr>
                <w:rFonts w:ascii="Times  Roman" w:hAnsi="Times  Roman"/>
                <w:bCs/>
                <w:sz w:val="24"/>
                <w:szCs w:val="24"/>
                <w:u w:val="single"/>
              </w:rPr>
              <w:t>int</w:t>
            </w:r>
          </w:p>
        </w:tc>
        <w:tc>
          <w:tcPr>
            <w:tcW w:w="657" w:type="dxa"/>
          </w:tcPr>
          <w:p w14:paraId="40790E20" w14:textId="52B2432A"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Pr>
                <w:rFonts w:ascii="Times  Roman" w:hAnsi="Times  Roman"/>
                <w:sz w:val="24"/>
                <w:szCs w:val="24"/>
              </w:rPr>
              <w:t>yes</w:t>
            </w:r>
          </w:p>
        </w:tc>
        <w:tc>
          <w:tcPr>
            <w:tcW w:w="1043" w:type="dxa"/>
          </w:tcPr>
          <w:p w14:paraId="7F1FA6A1" w14:textId="7777777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7C4879DA" w14:textId="63CB6382"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bCs/>
                <w:sz w:val="24"/>
                <w:szCs w:val="24"/>
              </w:rPr>
              <w:t>NULL</w:t>
            </w:r>
          </w:p>
        </w:tc>
        <w:tc>
          <w:tcPr>
            <w:tcW w:w="2762" w:type="dxa"/>
          </w:tcPr>
          <w:p w14:paraId="03779AB5" w14:textId="42868358"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agency id</w:t>
            </w:r>
          </w:p>
        </w:tc>
      </w:tr>
      <w:tr w:rsidR="00880E31" w:rsidRPr="00754B4B" w14:paraId="26D492C1" w14:textId="77777777" w:rsidTr="00754B4B">
        <w:trPr>
          <w:trHeight w:val="219"/>
        </w:trPr>
        <w:tc>
          <w:tcPr>
            <w:tcW w:w="1431" w:type="dxa"/>
          </w:tcPr>
          <w:p w14:paraId="4D623B24" w14:textId="487A041B"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status</w:t>
            </w:r>
          </w:p>
        </w:tc>
        <w:tc>
          <w:tcPr>
            <w:tcW w:w="1404" w:type="dxa"/>
          </w:tcPr>
          <w:p w14:paraId="4C83A813" w14:textId="422B8E76"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Varchar(10)</w:t>
            </w:r>
          </w:p>
        </w:tc>
        <w:tc>
          <w:tcPr>
            <w:tcW w:w="657" w:type="dxa"/>
          </w:tcPr>
          <w:p w14:paraId="71D3AC21" w14:textId="49461C6E"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Pr>
                <w:rFonts w:ascii="Times  Roman" w:hAnsi="Times  Roman"/>
                <w:sz w:val="24"/>
                <w:szCs w:val="24"/>
              </w:rPr>
              <w:t>yes</w:t>
            </w:r>
          </w:p>
        </w:tc>
        <w:tc>
          <w:tcPr>
            <w:tcW w:w="1043" w:type="dxa"/>
          </w:tcPr>
          <w:p w14:paraId="607F55EA" w14:textId="7777777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100FC974" w14:textId="6436A15D" w:rsidR="00880E31" w:rsidRPr="00880E31" w:rsidRDefault="00880E31" w:rsidP="00880E31">
            <w:pPr>
              <w:pStyle w:val="ListParagraph"/>
              <w:tabs>
                <w:tab w:val="left" w:pos="840"/>
                <w:tab w:val="left" w:pos="841"/>
              </w:tabs>
              <w:spacing w:before="59"/>
              <w:ind w:left="0" w:firstLine="0"/>
              <w:rPr>
                <w:rFonts w:ascii="Times  Roman" w:hAnsi="Times  Roman"/>
                <w:bCs/>
                <w:sz w:val="24"/>
                <w:szCs w:val="24"/>
              </w:rPr>
            </w:pPr>
            <w:r w:rsidRPr="00880E31">
              <w:rPr>
                <w:rFonts w:ascii="Times  Roman" w:hAnsi="Times  Roman"/>
                <w:bCs/>
                <w:sz w:val="24"/>
                <w:szCs w:val="24"/>
              </w:rPr>
              <w:t>vacant</w:t>
            </w:r>
          </w:p>
        </w:tc>
        <w:tc>
          <w:tcPr>
            <w:tcW w:w="2762" w:type="dxa"/>
          </w:tcPr>
          <w:p w14:paraId="48B019A4" w14:textId="6031DE26"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sz w:val="24"/>
                <w:szCs w:val="24"/>
              </w:rPr>
              <w:t>Employee status</w:t>
            </w:r>
          </w:p>
        </w:tc>
      </w:tr>
      <w:tr w:rsidR="00880E31" w:rsidRPr="00754B4B" w14:paraId="68C5D95E" w14:textId="77777777" w:rsidTr="00754B4B">
        <w:trPr>
          <w:trHeight w:val="211"/>
        </w:trPr>
        <w:tc>
          <w:tcPr>
            <w:tcW w:w="1431" w:type="dxa"/>
          </w:tcPr>
          <w:p w14:paraId="0F143DA0" w14:textId="39A5A047" w:rsidR="00880E31" w:rsidRPr="00754B4B" w:rsidRDefault="00880E31" w:rsidP="00880E31">
            <w:pPr>
              <w:pStyle w:val="ListParagraph"/>
              <w:tabs>
                <w:tab w:val="left" w:pos="840"/>
                <w:tab w:val="left" w:pos="841"/>
              </w:tabs>
              <w:spacing w:before="59"/>
              <w:ind w:left="0" w:firstLine="0"/>
              <w:rPr>
                <w:rFonts w:ascii="Times  Roman" w:hAnsi="Times  Roman"/>
                <w:bCs/>
                <w:sz w:val="24"/>
                <w:szCs w:val="24"/>
              </w:rPr>
            </w:pPr>
            <w:r w:rsidRPr="00754B4B">
              <w:rPr>
                <w:rFonts w:ascii="Times  Roman" w:hAnsi="Times  Roman"/>
                <w:bCs/>
                <w:sz w:val="24"/>
                <w:szCs w:val="24"/>
              </w:rPr>
              <w:t>mobile</w:t>
            </w:r>
          </w:p>
        </w:tc>
        <w:tc>
          <w:tcPr>
            <w:tcW w:w="1404" w:type="dxa"/>
          </w:tcPr>
          <w:p w14:paraId="168CDC60" w14:textId="438FB12F" w:rsidR="00880E31" w:rsidRPr="00754B4B" w:rsidRDefault="00880E31" w:rsidP="00880E31">
            <w:pPr>
              <w:pStyle w:val="ListParagraph"/>
              <w:tabs>
                <w:tab w:val="left" w:pos="840"/>
                <w:tab w:val="left" w:pos="841"/>
              </w:tabs>
              <w:spacing w:before="59"/>
              <w:ind w:left="0" w:firstLine="0"/>
              <w:rPr>
                <w:rFonts w:ascii="Times  Roman" w:hAnsi="Times  Roman"/>
                <w:sz w:val="24"/>
                <w:szCs w:val="24"/>
              </w:rPr>
            </w:pPr>
            <w:r w:rsidRPr="00754B4B">
              <w:rPr>
                <w:rFonts w:ascii="Times  Roman" w:hAnsi="Times  Roman"/>
                <w:sz w:val="24"/>
                <w:szCs w:val="24"/>
              </w:rPr>
              <w:t>Varchar(11)</w:t>
            </w:r>
          </w:p>
        </w:tc>
        <w:tc>
          <w:tcPr>
            <w:tcW w:w="657" w:type="dxa"/>
          </w:tcPr>
          <w:p w14:paraId="34EEF9A9" w14:textId="298FD93B" w:rsidR="00880E31" w:rsidRPr="00754B4B" w:rsidRDefault="00880E31" w:rsidP="00880E31">
            <w:pPr>
              <w:pStyle w:val="ListParagraph"/>
              <w:tabs>
                <w:tab w:val="left" w:pos="840"/>
                <w:tab w:val="left" w:pos="841"/>
              </w:tabs>
              <w:spacing w:before="59"/>
              <w:ind w:left="0" w:firstLine="0"/>
              <w:rPr>
                <w:rFonts w:ascii="Times  Roman" w:hAnsi="Times  Roman"/>
                <w:sz w:val="24"/>
                <w:szCs w:val="24"/>
              </w:rPr>
            </w:pPr>
            <w:r w:rsidRPr="00754B4B">
              <w:rPr>
                <w:rFonts w:ascii="Times  Roman" w:hAnsi="Times  Roman"/>
                <w:sz w:val="24"/>
                <w:szCs w:val="24"/>
              </w:rPr>
              <w:t>No</w:t>
            </w:r>
          </w:p>
        </w:tc>
        <w:tc>
          <w:tcPr>
            <w:tcW w:w="1043" w:type="dxa"/>
          </w:tcPr>
          <w:p w14:paraId="4EEC975E" w14:textId="77777777"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p>
        </w:tc>
        <w:tc>
          <w:tcPr>
            <w:tcW w:w="1776" w:type="dxa"/>
          </w:tcPr>
          <w:p w14:paraId="6577DC38" w14:textId="47E1BAFA" w:rsidR="00880E31" w:rsidRPr="00754B4B" w:rsidRDefault="00880E31" w:rsidP="00880E31">
            <w:pPr>
              <w:pStyle w:val="ListParagraph"/>
              <w:tabs>
                <w:tab w:val="left" w:pos="840"/>
                <w:tab w:val="left" w:pos="841"/>
              </w:tabs>
              <w:spacing w:before="59"/>
              <w:ind w:left="0" w:firstLine="0"/>
              <w:rPr>
                <w:rFonts w:ascii="Times  Roman" w:hAnsi="Times  Roman"/>
                <w:b/>
                <w:sz w:val="24"/>
                <w:szCs w:val="24"/>
                <w:u w:val="single"/>
              </w:rPr>
            </w:pPr>
            <w:r w:rsidRPr="00754B4B">
              <w:rPr>
                <w:rFonts w:ascii="Times  Roman" w:hAnsi="Times  Roman"/>
                <w:bCs/>
                <w:sz w:val="24"/>
                <w:szCs w:val="24"/>
              </w:rPr>
              <w:t>NULL</w:t>
            </w:r>
          </w:p>
        </w:tc>
        <w:tc>
          <w:tcPr>
            <w:tcW w:w="2762" w:type="dxa"/>
          </w:tcPr>
          <w:p w14:paraId="42483FD6" w14:textId="4D84761D" w:rsidR="00880E31" w:rsidRPr="00754B4B" w:rsidRDefault="00880E31" w:rsidP="00880E31">
            <w:pPr>
              <w:pStyle w:val="ListParagraph"/>
              <w:tabs>
                <w:tab w:val="left" w:pos="840"/>
                <w:tab w:val="left" w:pos="841"/>
              </w:tabs>
              <w:spacing w:before="59"/>
              <w:ind w:left="0" w:firstLine="0"/>
              <w:rPr>
                <w:rFonts w:ascii="Times  Roman" w:hAnsi="Times  Roman"/>
                <w:sz w:val="24"/>
                <w:szCs w:val="24"/>
              </w:rPr>
            </w:pPr>
            <w:r w:rsidRPr="00754B4B">
              <w:rPr>
                <w:rFonts w:ascii="Times  Roman" w:hAnsi="Times  Roman"/>
                <w:sz w:val="24"/>
                <w:szCs w:val="24"/>
              </w:rPr>
              <w:t>Employee mobile number</w:t>
            </w:r>
          </w:p>
        </w:tc>
      </w:tr>
    </w:tbl>
    <w:p w14:paraId="1378EF44" w14:textId="77777777" w:rsidR="001F55F9" w:rsidRDefault="001F55F9">
      <w:pPr>
        <w:pStyle w:val="ListParagraph"/>
        <w:tabs>
          <w:tab w:val="left" w:pos="840"/>
          <w:tab w:val="left" w:pos="841"/>
        </w:tabs>
        <w:spacing w:before="59"/>
        <w:ind w:left="120" w:firstLine="0"/>
        <w:rPr>
          <w:b/>
          <w:sz w:val="28"/>
          <w:u w:val="single"/>
        </w:rPr>
      </w:pPr>
    </w:p>
    <w:p w14:paraId="66340655" w14:textId="77777777" w:rsidR="00DF4BB2" w:rsidRDefault="00DF4BB2">
      <w:pPr>
        <w:pStyle w:val="ListParagraph"/>
        <w:tabs>
          <w:tab w:val="left" w:pos="840"/>
          <w:tab w:val="left" w:pos="841"/>
        </w:tabs>
        <w:spacing w:before="59"/>
        <w:ind w:left="120" w:firstLine="0"/>
        <w:rPr>
          <w:b/>
          <w:sz w:val="28"/>
          <w:u w:val="single"/>
        </w:rPr>
      </w:pPr>
    </w:p>
    <w:p w14:paraId="66037EB4" w14:textId="77777777" w:rsidR="00DF4BB2" w:rsidRDefault="00DF4BB2">
      <w:pPr>
        <w:pStyle w:val="ListParagraph"/>
        <w:tabs>
          <w:tab w:val="left" w:pos="840"/>
          <w:tab w:val="left" w:pos="841"/>
        </w:tabs>
        <w:spacing w:before="59"/>
        <w:ind w:left="120" w:firstLine="0"/>
        <w:rPr>
          <w:b/>
          <w:sz w:val="28"/>
          <w:u w:val="single"/>
        </w:rPr>
      </w:pPr>
    </w:p>
    <w:p w14:paraId="5E3FD2D9" w14:textId="77777777" w:rsidR="000F0175" w:rsidRDefault="000F0175" w:rsidP="00214ABC">
      <w:pPr>
        <w:keepNext/>
        <w:rPr>
          <w:rFonts w:eastAsia="Calibri"/>
          <w:b/>
          <w:sz w:val="24"/>
          <w:szCs w:val="24"/>
        </w:rPr>
      </w:pPr>
    </w:p>
    <w:p w14:paraId="044E0E0E" w14:textId="77777777" w:rsidR="000F0175" w:rsidRDefault="000F0175" w:rsidP="00214ABC">
      <w:pPr>
        <w:keepNext/>
        <w:rPr>
          <w:rFonts w:eastAsia="Calibri"/>
          <w:b/>
          <w:sz w:val="24"/>
          <w:szCs w:val="24"/>
        </w:rPr>
      </w:pPr>
    </w:p>
    <w:p w14:paraId="151EC35A" w14:textId="77777777" w:rsidR="000F0175" w:rsidRDefault="000F0175" w:rsidP="00214ABC">
      <w:pPr>
        <w:keepNext/>
        <w:rPr>
          <w:rFonts w:eastAsia="Calibri"/>
          <w:b/>
          <w:sz w:val="24"/>
          <w:szCs w:val="24"/>
        </w:rPr>
      </w:pPr>
    </w:p>
    <w:p w14:paraId="1D930325" w14:textId="77777777" w:rsidR="000F0175" w:rsidRDefault="000F0175" w:rsidP="00214ABC">
      <w:pPr>
        <w:keepNext/>
        <w:rPr>
          <w:rFonts w:eastAsia="Calibri"/>
          <w:b/>
          <w:sz w:val="24"/>
          <w:szCs w:val="24"/>
        </w:rPr>
      </w:pPr>
    </w:p>
    <w:p w14:paraId="217FB95B" w14:textId="5838FEC7" w:rsidR="00214ABC" w:rsidRPr="002A6D3E" w:rsidRDefault="00211FCF" w:rsidP="00214ABC">
      <w:pPr>
        <w:keepNext/>
        <w:rPr>
          <w:rFonts w:eastAsia="Calibri"/>
          <w:b/>
          <w:sz w:val="24"/>
          <w:szCs w:val="24"/>
        </w:rPr>
      </w:pPr>
      <w:r>
        <w:rPr>
          <w:rFonts w:eastAsia="Calibri"/>
          <w:b/>
          <w:sz w:val="24"/>
          <w:szCs w:val="24"/>
        </w:rPr>
        <w:t>2</w:t>
      </w:r>
      <w:r w:rsidR="000420D8">
        <w:rPr>
          <w:rFonts w:eastAsia="Calibri"/>
          <w:b/>
          <w:sz w:val="24"/>
          <w:szCs w:val="24"/>
        </w:rPr>
        <w:t xml:space="preserve">]  </w:t>
      </w:r>
      <w:proofErr w:type="spellStart"/>
      <w:r>
        <w:rPr>
          <w:rFonts w:eastAsia="Calibri"/>
          <w:b/>
          <w:sz w:val="24"/>
          <w:szCs w:val="24"/>
        </w:rPr>
        <w:t>SendEmployee</w:t>
      </w:r>
      <w:proofErr w:type="spellEnd"/>
      <w:r w:rsidR="003D27CC">
        <w:rPr>
          <w:rFonts w:eastAsia="Calibri"/>
          <w:b/>
          <w:sz w:val="24"/>
          <w:szCs w:val="24"/>
        </w:rPr>
        <w:t xml:space="preserve"> </w:t>
      </w:r>
      <w:r w:rsidR="000420D8">
        <w:rPr>
          <w:rFonts w:eastAsia="Calibri"/>
          <w:b/>
          <w:sz w:val="24"/>
          <w:szCs w:val="24"/>
        </w:rPr>
        <w:t>Table</w:t>
      </w:r>
    </w:p>
    <w:tbl>
      <w:tblPr>
        <w:tblW w:w="9583" w:type="dxa"/>
        <w:tblInd w:w="98" w:type="dxa"/>
        <w:tblCellMar>
          <w:left w:w="10" w:type="dxa"/>
          <w:right w:w="10" w:type="dxa"/>
        </w:tblCellMar>
        <w:tblLook w:val="04A0" w:firstRow="1" w:lastRow="0" w:firstColumn="1" w:lastColumn="0" w:noHBand="0" w:noVBand="1"/>
      </w:tblPr>
      <w:tblGrid>
        <w:gridCol w:w="1385"/>
        <w:gridCol w:w="1646"/>
        <w:gridCol w:w="735"/>
        <w:gridCol w:w="1517"/>
        <w:gridCol w:w="1185"/>
        <w:gridCol w:w="3115"/>
      </w:tblGrid>
      <w:tr w:rsidR="00214ABC" w:rsidRPr="002A6D3E" w14:paraId="7C044D26"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F68DA2" w14:textId="77777777" w:rsidR="00214ABC" w:rsidRPr="002A6D3E" w:rsidRDefault="00214ABC" w:rsidP="006D3894">
            <w:pPr>
              <w:jc w:val="center"/>
              <w:rPr>
                <w:sz w:val="24"/>
                <w:szCs w:val="24"/>
              </w:rPr>
            </w:pPr>
            <w:r w:rsidRPr="002A6D3E">
              <w:rPr>
                <w:b/>
                <w:sz w:val="24"/>
                <w:szCs w:val="24"/>
              </w:rPr>
              <w:t>Field</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A454D1" w14:textId="77777777" w:rsidR="00214ABC" w:rsidRPr="002A6D3E" w:rsidRDefault="00214ABC" w:rsidP="006D3894">
            <w:pPr>
              <w:jc w:val="center"/>
              <w:rPr>
                <w:sz w:val="24"/>
                <w:szCs w:val="24"/>
              </w:rPr>
            </w:pPr>
            <w:r w:rsidRPr="002A6D3E">
              <w:rPr>
                <w:b/>
                <w:sz w:val="24"/>
                <w:szCs w:val="24"/>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56D561" w14:textId="77777777" w:rsidR="00214ABC" w:rsidRPr="002A6D3E" w:rsidRDefault="00214ABC" w:rsidP="006D3894">
            <w:pPr>
              <w:jc w:val="center"/>
              <w:rPr>
                <w:sz w:val="24"/>
                <w:szCs w:val="24"/>
              </w:rPr>
            </w:pPr>
            <w:r w:rsidRPr="002A6D3E">
              <w:rPr>
                <w:b/>
                <w:sz w:val="24"/>
                <w:szCs w:val="24"/>
              </w:rPr>
              <w:t>Null</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44C307" w14:textId="77777777" w:rsidR="00214ABC" w:rsidRPr="002A6D3E" w:rsidRDefault="00214ABC" w:rsidP="006D3894">
            <w:pPr>
              <w:jc w:val="center"/>
              <w:rPr>
                <w:sz w:val="24"/>
                <w:szCs w:val="24"/>
              </w:rPr>
            </w:pPr>
            <w:r w:rsidRPr="002A6D3E">
              <w:rPr>
                <w:b/>
                <w:sz w:val="24"/>
                <w:szCs w:val="24"/>
              </w:rPr>
              <w:t>Key</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FAC6C0" w14:textId="77777777" w:rsidR="00214ABC" w:rsidRPr="002A6D3E" w:rsidRDefault="00214ABC" w:rsidP="006D3894">
            <w:pPr>
              <w:jc w:val="center"/>
              <w:rPr>
                <w:sz w:val="24"/>
                <w:szCs w:val="24"/>
              </w:rPr>
            </w:pPr>
            <w:r w:rsidRPr="002A6D3E">
              <w:rPr>
                <w:b/>
                <w:sz w:val="24"/>
                <w:szCs w:val="24"/>
              </w:rPr>
              <w:t>Default</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8A77A1B" w14:textId="77777777" w:rsidR="00214ABC" w:rsidRPr="002A6D3E" w:rsidRDefault="00214ABC" w:rsidP="006D3894">
            <w:pPr>
              <w:jc w:val="center"/>
              <w:rPr>
                <w:sz w:val="24"/>
                <w:szCs w:val="24"/>
              </w:rPr>
            </w:pPr>
            <w:r w:rsidRPr="002A6D3E">
              <w:rPr>
                <w:b/>
                <w:sz w:val="24"/>
                <w:szCs w:val="24"/>
              </w:rPr>
              <w:t>Description</w:t>
            </w:r>
          </w:p>
        </w:tc>
      </w:tr>
      <w:tr w:rsidR="00214ABC" w:rsidRPr="002A6D3E" w14:paraId="2B6E17F0"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10A7DC" w14:textId="0A2DE309" w:rsidR="00214ABC" w:rsidRPr="002A6D3E" w:rsidRDefault="00214ABC" w:rsidP="006D3894">
            <w:pPr>
              <w:jc w:val="both"/>
              <w:rPr>
                <w:sz w:val="24"/>
                <w:szCs w:val="24"/>
              </w:rPr>
            </w:pPr>
            <w:r w:rsidRPr="002A6D3E">
              <w:rPr>
                <w:sz w:val="24"/>
                <w:szCs w:val="24"/>
              </w:rPr>
              <w:t>id</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0482E8" w14:textId="77777777" w:rsidR="00214ABC" w:rsidRPr="002A6D3E" w:rsidRDefault="00214ABC" w:rsidP="006D3894">
            <w:pPr>
              <w:jc w:val="both"/>
              <w:rPr>
                <w:sz w:val="24"/>
                <w:szCs w:val="24"/>
              </w:rPr>
            </w:pPr>
            <w:r w:rsidRPr="002A6D3E">
              <w:rPr>
                <w:sz w:val="24"/>
                <w:szCs w:val="24"/>
              </w:rPr>
              <w:t>Integer</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61ECBE8" w14:textId="32DFC390" w:rsidR="00214ABC" w:rsidRPr="002A6D3E" w:rsidRDefault="00211FCF" w:rsidP="006D3894">
            <w:pPr>
              <w:jc w:val="both"/>
              <w:rPr>
                <w:sz w:val="24"/>
                <w:szCs w:val="24"/>
              </w:rPr>
            </w:pPr>
            <w:r>
              <w:rPr>
                <w:sz w:val="24"/>
                <w:szCs w:val="24"/>
              </w:rPr>
              <w:t>Not Null</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816403" w14:textId="77777777" w:rsidR="00214ABC" w:rsidRPr="002A6D3E" w:rsidRDefault="00214ABC" w:rsidP="006D3894">
            <w:pPr>
              <w:jc w:val="both"/>
              <w:rPr>
                <w:sz w:val="24"/>
                <w:szCs w:val="24"/>
              </w:rPr>
            </w:pPr>
            <w:r w:rsidRPr="002A6D3E">
              <w:rPr>
                <w:sz w:val="24"/>
                <w:szCs w:val="24"/>
              </w:rPr>
              <w:t>Primary key</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6B408" w14:textId="77777777" w:rsidR="00214ABC" w:rsidRPr="002A6D3E" w:rsidRDefault="00214ABC" w:rsidP="006D3894">
            <w:pPr>
              <w:jc w:val="both"/>
              <w:rPr>
                <w:sz w:val="24"/>
                <w:szCs w:val="24"/>
              </w:rPr>
            </w:pP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959B27" w14:textId="032ED780" w:rsidR="00214ABC" w:rsidRPr="002A6D3E" w:rsidRDefault="00211FCF" w:rsidP="006D3894">
            <w:pPr>
              <w:jc w:val="both"/>
              <w:rPr>
                <w:sz w:val="24"/>
                <w:szCs w:val="24"/>
              </w:rPr>
            </w:pPr>
            <w:r>
              <w:rPr>
                <w:sz w:val="24"/>
                <w:szCs w:val="24"/>
              </w:rPr>
              <w:t>Employee</w:t>
            </w:r>
            <w:r w:rsidR="00214ABC" w:rsidRPr="002A6D3E">
              <w:rPr>
                <w:sz w:val="24"/>
                <w:szCs w:val="24"/>
              </w:rPr>
              <w:t xml:space="preserve"> ID</w:t>
            </w:r>
          </w:p>
        </w:tc>
      </w:tr>
      <w:tr w:rsidR="00214ABC" w:rsidRPr="002A6D3E" w14:paraId="5648FCEE"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99913D3" w14:textId="2B1A1678" w:rsidR="00214ABC" w:rsidRPr="002A6D3E" w:rsidRDefault="00211FCF" w:rsidP="006D3894">
            <w:pPr>
              <w:jc w:val="both"/>
              <w:rPr>
                <w:sz w:val="24"/>
                <w:szCs w:val="24"/>
              </w:rPr>
            </w:pPr>
            <w:proofErr w:type="spellStart"/>
            <w:r>
              <w:rPr>
                <w:sz w:val="24"/>
                <w:szCs w:val="24"/>
              </w:rPr>
              <w:t>Customerid</w:t>
            </w:r>
            <w:proofErr w:type="spellEnd"/>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A63FD" w14:textId="2AE3328D" w:rsidR="00214ABC" w:rsidRPr="002A6D3E" w:rsidRDefault="00211FCF" w:rsidP="006D3894">
            <w:pPr>
              <w:jc w:val="both"/>
              <w:rPr>
                <w:sz w:val="24"/>
                <w:szCs w:val="24"/>
              </w:rPr>
            </w:pPr>
            <w:r w:rsidRPr="002A6D3E">
              <w:rPr>
                <w:sz w:val="24"/>
                <w:szCs w:val="24"/>
              </w:rPr>
              <w:t>Integer</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FAAEAF" w14:textId="4F7EA12B" w:rsidR="00214ABC" w:rsidRPr="002A6D3E" w:rsidRDefault="00880E31" w:rsidP="006D3894">
            <w:pPr>
              <w:jc w:val="both"/>
              <w:rPr>
                <w:sz w:val="24"/>
                <w:szCs w:val="24"/>
              </w:rPr>
            </w:pPr>
            <w:r>
              <w:rPr>
                <w:sz w:val="24"/>
                <w:szCs w:val="24"/>
              </w:rPr>
              <w:t>Yes</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0C5E3F" w14:textId="77777777" w:rsidR="00214ABC" w:rsidRPr="002A6D3E" w:rsidRDefault="00214ABC" w:rsidP="006D3894">
            <w:pPr>
              <w:jc w:val="both"/>
              <w:rPr>
                <w:rFonts w:eastAsia="Calibri"/>
                <w:sz w:val="24"/>
                <w:szCs w:val="24"/>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688554E" w14:textId="7C03B232" w:rsidR="00214ABC" w:rsidRPr="002A6D3E" w:rsidRDefault="003D27CC" w:rsidP="006D3894">
            <w:pPr>
              <w:rPr>
                <w:sz w:val="24"/>
                <w:szCs w:val="24"/>
              </w:rPr>
            </w:pPr>
            <w:r>
              <w:rPr>
                <w:sz w:val="24"/>
                <w:szCs w:val="24"/>
              </w:rPr>
              <w:t>NULL</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73D5094" w14:textId="096D38CC" w:rsidR="00214ABC" w:rsidRPr="002A6D3E" w:rsidRDefault="00211FCF" w:rsidP="006D3894">
            <w:pPr>
              <w:jc w:val="both"/>
              <w:rPr>
                <w:sz w:val="24"/>
                <w:szCs w:val="24"/>
              </w:rPr>
            </w:pPr>
            <w:r>
              <w:rPr>
                <w:sz w:val="24"/>
                <w:szCs w:val="24"/>
              </w:rPr>
              <w:t>Customer ID</w:t>
            </w:r>
          </w:p>
        </w:tc>
      </w:tr>
      <w:tr w:rsidR="00214ABC" w:rsidRPr="002A6D3E" w14:paraId="3AEB797F"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1C1505" w14:textId="54414A86" w:rsidR="00214ABC" w:rsidRPr="002A6D3E" w:rsidRDefault="00211FCF" w:rsidP="006D3894">
            <w:pPr>
              <w:jc w:val="both"/>
              <w:rPr>
                <w:sz w:val="24"/>
                <w:szCs w:val="24"/>
              </w:rPr>
            </w:pPr>
            <w:r>
              <w:rPr>
                <w:sz w:val="24"/>
                <w:szCs w:val="24"/>
              </w:rPr>
              <w:t>empid</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5F437F" w14:textId="17555EC8" w:rsidR="00214ABC" w:rsidRPr="002A6D3E" w:rsidRDefault="00211FCF" w:rsidP="006D3894">
            <w:pPr>
              <w:jc w:val="both"/>
              <w:rPr>
                <w:sz w:val="24"/>
                <w:szCs w:val="24"/>
              </w:rPr>
            </w:pPr>
            <w:r w:rsidRPr="002A6D3E">
              <w:rPr>
                <w:sz w:val="24"/>
                <w:szCs w:val="24"/>
              </w:rPr>
              <w:t>Integer</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AD4171" w14:textId="539213CA" w:rsidR="00214ABC" w:rsidRPr="002A6D3E" w:rsidRDefault="00880E31" w:rsidP="006D3894">
            <w:pPr>
              <w:rPr>
                <w:sz w:val="24"/>
                <w:szCs w:val="24"/>
              </w:rPr>
            </w:pPr>
            <w:r>
              <w:rPr>
                <w:sz w:val="24"/>
                <w:szCs w:val="24"/>
              </w:rPr>
              <w:t>Yes</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B471E2" w14:textId="77777777" w:rsidR="00214ABC" w:rsidRPr="002A6D3E" w:rsidRDefault="00214ABC" w:rsidP="006D3894">
            <w:pPr>
              <w:jc w:val="both"/>
              <w:rPr>
                <w:rFonts w:eastAsia="Calibri"/>
                <w:sz w:val="24"/>
                <w:szCs w:val="24"/>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8198CF" w14:textId="55934948" w:rsidR="00214ABC" w:rsidRPr="002A6D3E" w:rsidRDefault="00211FCF" w:rsidP="006D3894">
            <w:pPr>
              <w:rPr>
                <w:sz w:val="24"/>
                <w:szCs w:val="24"/>
              </w:rPr>
            </w:pPr>
            <w:r>
              <w:rPr>
                <w:sz w:val="24"/>
                <w:szCs w:val="24"/>
              </w:rPr>
              <w:t>NULL</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D00F66" w14:textId="47145C15" w:rsidR="00214ABC" w:rsidRPr="002A6D3E" w:rsidRDefault="00211FCF" w:rsidP="006D3894">
            <w:pPr>
              <w:jc w:val="both"/>
              <w:rPr>
                <w:sz w:val="24"/>
                <w:szCs w:val="24"/>
              </w:rPr>
            </w:pPr>
            <w:r>
              <w:rPr>
                <w:sz w:val="24"/>
                <w:szCs w:val="24"/>
              </w:rPr>
              <w:t>Employee ID</w:t>
            </w:r>
          </w:p>
        </w:tc>
      </w:tr>
      <w:tr w:rsidR="00214ABC" w:rsidRPr="002A6D3E" w14:paraId="4B9EA4DB"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A0D4E0" w14:textId="2D5B9708" w:rsidR="00214ABC" w:rsidRPr="002A6D3E" w:rsidRDefault="00211FCF" w:rsidP="006D3894">
            <w:pPr>
              <w:jc w:val="both"/>
              <w:rPr>
                <w:sz w:val="24"/>
                <w:szCs w:val="24"/>
              </w:rPr>
            </w:pPr>
            <w:proofErr w:type="spellStart"/>
            <w:r>
              <w:rPr>
                <w:sz w:val="24"/>
                <w:szCs w:val="24"/>
              </w:rPr>
              <w:t>jobid</w:t>
            </w:r>
            <w:proofErr w:type="spellEnd"/>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138A1E" w14:textId="49DA9046" w:rsidR="00214ABC" w:rsidRPr="002A6D3E" w:rsidRDefault="00211FCF" w:rsidP="006D3894">
            <w:pPr>
              <w:jc w:val="both"/>
              <w:rPr>
                <w:sz w:val="24"/>
                <w:szCs w:val="24"/>
              </w:rPr>
            </w:pPr>
            <w:r w:rsidRPr="002A6D3E">
              <w:rPr>
                <w:sz w:val="24"/>
                <w:szCs w:val="24"/>
              </w:rPr>
              <w:t>Integer</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A6545F" w14:textId="04FD1445" w:rsidR="00214ABC" w:rsidRPr="002A6D3E" w:rsidRDefault="00880E31" w:rsidP="006D3894">
            <w:pPr>
              <w:rPr>
                <w:sz w:val="24"/>
                <w:szCs w:val="24"/>
              </w:rPr>
            </w:pPr>
            <w:r>
              <w:rPr>
                <w:sz w:val="24"/>
                <w:szCs w:val="24"/>
              </w:rPr>
              <w:t>Yes</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FFB88C" w14:textId="77777777" w:rsidR="00214ABC" w:rsidRPr="002A6D3E" w:rsidRDefault="00214ABC" w:rsidP="006D3894">
            <w:pPr>
              <w:jc w:val="both"/>
              <w:rPr>
                <w:rFonts w:eastAsia="Calibri"/>
                <w:sz w:val="24"/>
                <w:szCs w:val="24"/>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7AC67" w14:textId="2754CAF4" w:rsidR="00214ABC" w:rsidRPr="002A6D3E" w:rsidRDefault="00211FCF" w:rsidP="006D3894">
            <w:pPr>
              <w:rPr>
                <w:sz w:val="24"/>
                <w:szCs w:val="24"/>
              </w:rPr>
            </w:pPr>
            <w:r>
              <w:rPr>
                <w:sz w:val="24"/>
                <w:szCs w:val="24"/>
              </w:rPr>
              <w:t>NULL</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7DA138" w14:textId="5725ABB4" w:rsidR="00214ABC" w:rsidRPr="002A6D3E" w:rsidRDefault="00211FCF" w:rsidP="006D3894">
            <w:pPr>
              <w:jc w:val="both"/>
              <w:rPr>
                <w:sz w:val="24"/>
                <w:szCs w:val="24"/>
              </w:rPr>
            </w:pPr>
            <w:r>
              <w:rPr>
                <w:sz w:val="24"/>
                <w:szCs w:val="24"/>
              </w:rPr>
              <w:t>Job ID</w:t>
            </w:r>
          </w:p>
        </w:tc>
      </w:tr>
      <w:tr w:rsidR="00211FCF" w:rsidRPr="002A6D3E" w14:paraId="3D156408"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5B25D5" w14:textId="27C491E4" w:rsidR="00211FCF" w:rsidRPr="002A6D3E" w:rsidRDefault="00211FCF" w:rsidP="006D3894">
            <w:pPr>
              <w:jc w:val="both"/>
              <w:rPr>
                <w:sz w:val="24"/>
                <w:szCs w:val="24"/>
              </w:rPr>
            </w:pPr>
            <w:proofErr w:type="spellStart"/>
            <w:r>
              <w:rPr>
                <w:sz w:val="24"/>
                <w:szCs w:val="24"/>
              </w:rPr>
              <w:t>agencyid</w:t>
            </w:r>
            <w:proofErr w:type="spellEnd"/>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C733AC" w14:textId="31ABFC25" w:rsidR="00211FCF" w:rsidRPr="002A6D3E" w:rsidRDefault="00211FCF" w:rsidP="006D3894">
            <w:pPr>
              <w:jc w:val="both"/>
              <w:rPr>
                <w:sz w:val="24"/>
                <w:szCs w:val="24"/>
              </w:rPr>
            </w:pPr>
            <w:r w:rsidRPr="002A6D3E">
              <w:rPr>
                <w:sz w:val="24"/>
                <w:szCs w:val="24"/>
              </w:rPr>
              <w:t>Integer</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16186A" w14:textId="0A447564" w:rsidR="00211FCF" w:rsidRPr="002A6D3E" w:rsidRDefault="00880E31" w:rsidP="006D3894">
            <w:pPr>
              <w:rPr>
                <w:sz w:val="24"/>
                <w:szCs w:val="24"/>
              </w:rPr>
            </w:pPr>
            <w:r>
              <w:rPr>
                <w:sz w:val="24"/>
                <w:szCs w:val="24"/>
              </w:rPr>
              <w:t>Yes</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B3668F" w14:textId="77777777" w:rsidR="00211FCF" w:rsidRPr="002A6D3E" w:rsidRDefault="00211FCF" w:rsidP="006D3894">
            <w:pPr>
              <w:jc w:val="both"/>
              <w:rPr>
                <w:rFonts w:eastAsia="Calibri"/>
                <w:sz w:val="24"/>
                <w:szCs w:val="24"/>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7263CE" w14:textId="019C4EBD" w:rsidR="00211FCF" w:rsidRPr="002A6D3E" w:rsidRDefault="00211FCF" w:rsidP="006D3894">
            <w:pPr>
              <w:rPr>
                <w:sz w:val="24"/>
                <w:szCs w:val="24"/>
              </w:rPr>
            </w:pPr>
            <w:r>
              <w:rPr>
                <w:sz w:val="24"/>
                <w:szCs w:val="24"/>
              </w:rPr>
              <w:t>NULL</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6B7FDF" w14:textId="2E0B044E" w:rsidR="00211FCF" w:rsidRPr="002A6D3E" w:rsidRDefault="00211FCF" w:rsidP="006D3894">
            <w:pPr>
              <w:jc w:val="both"/>
              <w:rPr>
                <w:sz w:val="24"/>
                <w:szCs w:val="24"/>
              </w:rPr>
            </w:pPr>
            <w:r>
              <w:rPr>
                <w:sz w:val="24"/>
                <w:szCs w:val="24"/>
              </w:rPr>
              <w:t>Agency ID</w:t>
            </w:r>
          </w:p>
        </w:tc>
      </w:tr>
      <w:tr w:rsidR="00211FCF" w:rsidRPr="002A6D3E" w14:paraId="3B7C2585" w14:textId="77777777" w:rsidTr="00754B4B">
        <w:tc>
          <w:tcPr>
            <w:tcW w:w="13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E033F3" w14:textId="280F2E08" w:rsidR="00211FCF" w:rsidRPr="002A6D3E" w:rsidRDefault="00211FCF" w:rsidP="006D3894">
            <w:pPr>
              <w:jc w:val="both"/>
              <w:rPr>
                <w:sz w:val="24"/>
                <w:szCs w:val="24"/>
              </w:rPr>
            </w:pPr>
            <w:r>
              <w:rPr>
                <w:sz w:val="24"/>
                <w:szCs w:val="24"/>
              </w:rPr>
              <w:t>status</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35D9A8" w14:textId="25DF6247" w:rsidR="00211FCF" w:rsidRPr="002A6D3E" w:rsidRDefault="00211FCF" w:rsidP="006D3894">
            <w:pPr>
              <w:jc w:val="both"/>
              <w:rPr>
                <w:sz w:val="24"/>
                <w:szCs w:val="24"/>
              </w:rPr>
            </w:pPr>
            <w:r>
              <w:rPr>
                <w:sz w:val="24"/>
                <w:szCs w:val="24"/>
              </w:rPr>
              <w:t>Varchar(10)</w:t>
            </w:r>
          </w:p>
        </w:tc>
        <w:tc>
          <w:tcPr>
            <w:tcW w:w="7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EBB67A" w14:textId="48581388" w:rsidR="00211FCF" w:rsidRPr="002A6D3E" w:rsidRDefault="00581D0B" w:rsidP="006D3894">
            <w:pPr>
              <w:rPr>
                <w:sz w:val="24"/>
                <w:szCs w:val="24"/>
              </w:rPr>
            </w:pPr>
            <w:r>
              <w:rPr>
                <w:sz w:val="24"/>
                <w:szCs w:val="24"/>
              </w:rPr>
              <w:t>Yes</w:t>
            </w:r>
          </w:p>
        </w:tc>
        <w:tc>
          <w:tcPr>
            <w:tcW w:w="1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C46C38" w14:textId="77777777" w:rsidR="00211FCF" w:rsidRPr="002A6D3E" w:rsidRDefault="00211FCF" w:rsidP="006D3894">
            <w:pPr>
              <w:jc w:val="both"/>
              <w:rPr>
                <w:rFonts w:eastAsia="Calibri"/>
                <w:sz w:val="24"/>
                <w:szCs w:val="24"/>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786A99" w14:textId="71D28513" w:rsidR="00211FCF" w:rsidRPr="002A6D3E" w:rsidRDefault="00211FCF" w:rsidP="006D3894">
            <w:pPr>
              <w:rPr>
                <w:sz w:val="24"/>
                <w:szCs w:val="24"/>
              </w:rPr>
            </w:pPr>
            <w:r>
              <w:rPr>
                <w:sz w:val="24"/>
                <w:szCs w:val="24"/>
              </w:rPr>
              <w:t>Vacant</w:t>
            </w:r>
          </w:p>
        </w:tc>
        <w:tc>
          <w:tcPr>
            <w:tcW w:w="31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9E49A6" w14:textId="74F0262C" w:rsidR="00211FCF" w:rsidRPr="002A6D3E" w:rsidRDefault="00211FCF" w:rsidP="006D3894">
            <w:pPr>
              <w:jc w:val="both"/>
              <w:rPr>
                <w:sz w:val="24"/>
                <w:szCs w:val="24"/>
              </w:rPr>
            </w:pPr>
            <w:r>
              <w:rPr>
                <w:sz w:val="24"/>
                <w:szCs w:val="24"/>
              </w:rPr>
              <w:t>Status of Employee</w:t>
            </w:r>
          </w:p>
        </w:tc>
      </w:tr>
    </w:tbl>
    <w:p w14:paraId="2027324A" w14:textId="77777777" w:rsidR="00214ABC" w:rsidRDefault="00214ABC" w:rsidP="00214ABC">
      <w:pPr>
        <w:keepNext/>
        <w:rPr>
          <w:rFonts w:eastAsia="Calibri"/>
          <w:b/>
          <w:sz w:val="24"/>
          <w:szCs w:val="24"/>
        </w:rPr>
      </w:pPr>
    </w:p>
    <w:p w14:paraId="721C36E5" w14:textId="77777777" w:rsidR="000F0175" w:rsidRDefault="000F0175" w:rsidP="00214ABC">
      <w:pPr>
        <w:keepNext/>
        <w:rPr>
          <w:rFonts w:eastAsia="Calibri"/>
          <w:b/>
          <w:sz w:val="24"/>
          <w:szCs w:val="24"/>
        </w:rPr>
      </w:pPr>
    </w:p>
    <w:p w14:paraId="38175ED9" w14:textId="77777777" w:rsidR="000F0175" w:rsidRDefault="000F0175" w:rsidP="00214ABC">
      <w:pPr>
        <w:keepNext/>
        <w:rPr>
          <w:rFonts w:eastAsia="Calibri"/>
          <w:b/>
          <w:sz w:val="24"/>
          <w:szCs w:val="24"/>
        </w:rPr>
      </w:pPr>
    </w:p>
    <w:p w14:paraId="2437A1F1" w14:textId="77777777" w:rsidR="000F0175" w:rsidRDefault="000F0175" w:rsidP="00214ABC">
      <w:pPr>
        <w:keepNext/>
        <w:rPr>
          <w:rFonts w:eastAsia="Calibri"/>
          <w:b/>
          <w:sz w:val="24"/>
          <w:szCs w:val="24"/>
        </w:rPr>
      </w:pPr>
    </w:p>
    <w:p w14:paraId="1AC0FFD3" w14:textId="739E8A96" w:rsidR="00214ABC" w:rsidRPr="002A6D3E" w:rsidRDefault="00581D0B" w:rsidP="00214ABC">
      <w:pPr>
        <w:keepNext/>
        <w:rPr>
          <w:rFonts w:eastAsia="Calibri"/>
          <w:b/>
          <w:sz w:val="24"/>
          <w:szCs w:val="24"/>
        </w:rPr>
      </w:pPr>
      <w:r>
        <w:rPr>
          <w:rFonts w:eastAsia="Calibri"/>
          <w:b/>
          <w:sz w:val="24"/>
          <w:szCs w:val="24"/>
        </w:rPr>
        <w:t>3</w:t>
      </w:r>
      <w:r w:rsidR="000420D8">
        <w:rPr>
          <w:rFonts w:eastAsia="Calibri"/>
          <w:b/>
          <w:sz w:val="24"/>
          <w:szCs w:val="24"/>
        </w:rPr>
        <w:t xml:space="preserve">] </w:t>
      </w:r>
      <w:r>
        <w:rPr>
          <w:rFonts w:eastAsia="Calibri"/>
          <w:b/>
          <w:sz w:val="24"/>
          <w:szCs w:val="24"/>
        </w:rPr>
        <w:t>Notification</w:t>
      </w:r>
      <w:r w:rsidR="000420D8">
        <w:rPr>
          <w:rFonts w:eastAsia="Calibri"/>
          <w:b/>
          <w:sz w:val="24"/>
          <w:szCs w:val="24"/>
        </w:rPr>
        <w:t xml:space="preserve"> Table</w:t>
      </w:r>
    </w:p>
    <w:tbl>
      <w:tblPr>
        <w:tblW w:w="0" w:type="auto"/>
        <w:tblInd w:w="98" w:type="dxa"/>
        <w:tblCellMar>
          <w:left w:w="10" w:type="dxa"/>
          <w:right w:w="10" w:type="dxa"/>
        </w:tblCellMar>
        <w:tblLook w:val="04A0" w:firstRow="1" w:lastRow="0" w:firstColumn="1" w:lastColumn="0" w:noHBand="0" w:noVBand="1"/>
      </w:tblPr>
      <w:tblGrid>
        <w:gridCol w:w="1457"/>
        <w:gridCol w:w="1590"/>
        <w:gridCol w:w="700"/>
        <w:gridCol w:w="1352"/>
        <w:gridCol w:w="1776"/>
        <w:gridCol w:w="2557"/>
      </w:tblGrid>
      <w:tr w:rsidR="00214ABC" w:rsidRPr="002A6D3E" w14:paraId="6ACCA4EC" w14:textId="77777777" w:rsidTr="00581D0B">
        <w:trPr>
          <w:trHeight w:val="1"/>
        </w:trPr>
        <w:tc>
          <w:tcPr>
            <w:tcW w:w="1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230B4E" w14:textId="77777777" w:rsidR="00214ABC" w:rsidRPr="002A6D3E" w:rsidRDefault="00214ABC" w:rsidP="006D3894">
            <w:pPr>
              <w:jc w:val="center"/>
              <w:rPr>
                <w:sz w:val="24"/>
                <w:szCs w:val="24"/>
              </w:rPr>
            </w:pPr>
            <w:r w:rsidRPr="002A6D3E">
              <w:rPr>
                <w:b/>
                <w:sz w:val="24"/>
                <w:szCs w:val="24"/>
              </w:rPr>
              <w:t>Field</w:t>
            </w:r>
          </w:p>
        </w:tc>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59E61" w14:textId="77777777" w:rsidR="00214ABC" w:rsidRPr="002A6D3E" w:rsidRDefault="00214ABC" w:rsidP="006D3894">
            <w:pPr>
              <w:jc w:val="center"/>
              <w:rPr>
                <w:sz w:val="24"/>
                <w:szCs w:val="24"/>
              </w:rPr>
            </w:pPr>
            <w:r w:rsidRPr="002A6D3E">
              <w:rPr>
                <w:b/>
                <w:sz w:val="24"/>
                <w:szCs w:val="24"/>
              </w:rPr>
              <w:t>Type</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49D092" w14:textId="77777777" w:rsidR="00214ABC" w:rsidRPr="002A6D3E" w:rsidRDefault="00214ABC" w:rsidP="006D3894">
            <w:pPr>
              <w:jc w:val="center"/>
              <w:rPr>
                <w:sz w:val="24"/>
                <w:szCs w:val="24"/>
              </w:rPr>
            </w:pPr>
            <w:r w:rsidRPr="002A6D3E">
              <w:rPr>
                <w:b/>
                <w:sz w:val="24"/>
                <w:szCs w:val="24"/>
              </w:rPr>
              <w:t>Null</w:t>
            </w:r>
          </w:p>
        </w:tc>
        <w:tc>
          <w:tcPr>
            <w:tcW w:w="146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D34901" w14:textId="77777777" w:rsidR="00214ABC" w:rsidRPr="002A6D3E" w:rsidRDefault="00214ABC" w:rsidP="006D3894">
            <w:pPr>
              <w:jc w:val="center"/>
              <w:rPr>
                <w:sz w:val="24"/>
                <w:szCs w:val="24"/>
              </w:rPr>
            </w:pPr>
            <w:r w:rsidRPr="002A6D3E">
              <w:rPr>
                <w:b/>
                <w:sz w:val="24"/>
                <w:szCs w:val="24"/>
              </w:rPr>
              <w:t>Key</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A48EA4" w14:textId="77777777" w:rsidR="00214ABC" w:rsidRPr="002A6D3E" w:rsidRDefault="00214ABC" w:rsidP="006D3894">
            <w:pPr>
              <w:jc w:val="center"/>
              <w:rPr>
                <w:sz w:val="24"/>
                <w:szCs w:val="24"/>
              </w:rPr>
            </w:pPr>
            <w:r w:rsidRPr="002A6D3E">
              <w:rPr>
                <w:b/>
                <w:sz w:val="24"/>
                <w:szCs w:val="24"/>
              </w:rPr>
              <w:t>Default</w:t>
            </w:r>
          </w:p>
        </w:tc>
        <w:tc>
          <w:tcPr>
            <w:tcW w:w="29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011D44" w14:textId="77777777" w:rsidR="00214ABC" w:rsidRPr="002A6D3E" w:rsidRDefault="00214ABC" w:rsidP="006D3894">
            <w:pPr>
              <w:jc w:val="center"/>
              <w:rPr>
                <w:sz w:val="24"/>
                <w:szCs w:val="24"/>
              </w:rPr>
            </w:pPr>
            <w:r w:rsidRPr="002A6D3E">
              <w:rPr>
                <w:b/>
                <w:sz w:val="24"/>
                <w:szCs w:val="24"/>
              </w:rPr>
              <w:t>Description</w:t>
            </w:r>
          </w:p>
        </w:tc>
      </w:tr>
      <w:tr w:rsidR="00214ABC" w:rsidRPr="002A6D3E" w14:paraId="645A092F" w14:textId="77777777" w:rsidTr="00581D0B">
        <w:trPr>
          <w:trHeight w:val="1"/>
        </w:trPr>
        <w:tc>
          <w:tcPr>
            <w:tcW w:w="1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DFEF2A" w14:textId="3332C584" w:rsidR="00214ABC" w:rsidRPr="002A6D3E" w:rsidRDefault="00214ABC" w:rsidP="006D3894">
            <w:pPr>
              <w:jc w:val="both"/>
              <w:rPr>
                <w:sz w:val="24"/>
                <w:szCs w:val="24"/>
              </w:rPr>
            </w:pPr>
            <w:r w:rsidRPr="002A6D3E">
              <w:rPr>
                <w:sz w:val="24"/>
                <w:szCs w:val="24"/>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E6FACB" w14:textId="77777777" w:rsidR="00214ABC" w:rsidRPr="002A6D3E" w:rsidRDefault="00214ABC" w:rsidP="006D3894">
            <w:pPr>
              <w:jc w:val="both"/>
              <w:rPr>
                <w:sz w:val="24"/>
                <w:szCs w:val="24"/>
              </w:rPr>
            </w:pPr>
            <w:r w:rsidRPr="002A6D3E">
              <w:rPr>
                <w:sz w:val="24"/>
                <w:szCs w:val="24"/>
              </w:rPr>
              <w:t>Integer</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302419" w14:textId="0E4E46DE" w:rsidR="00214ABC" w:rsidRPr="002A6D3E" w:rsidRDefault="00581D0B" w:rsidP="006D3894">
            <w:pPr>
              <w:jc w:val="both"/>
              <w:rPr>
                <w:sz w:val="24"/>
                <w:szCs w:val="24"/>
              </w:rPr>
            </w:pPr>
            <w:r>
              <w:rPr>
                <w:sz w:val="24"/>
                <w:szCs w:val="24"/>
              </w:rPr>
              <w:t>Not Null</w:t>
            </w:r>
          </w:p>
        </w:tc>
        <w:tc>
          <w:tcPr>
            <w:tcW w:w="146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DE5B1B8" w14:textId="77777777" w:rsidR="00214ABC" w:rsidRPr="002A6D3E" w:rsidRDefault="00214ABC" w:rsidP="006D3894">
            <w:pPr>
              <w:jc w:val="both"/>
              <w:rPr>
                <w:sz w:val="24"/>
                <w:szCs w:val="24"/>
              </w:rPr>
            </w:pPr>
            <w:r w:rsidRPr="002A6D3E">
              <w:rPr>
                <w:sz w:val="24"/>
                <w:szCs w:val="24"/>
              </w:rPr>
              <w:t>Primary key</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DFA321" w14:textId="617D12B8" w:rsidR="00214ABC" w:rsidRPr="002A6D3E" w:rsidRDefault="00581D0B" w:rsidP="006D3894">
            <w:pPr>
              <w:jc w:val="both"/>
              <w:rPr>
                <w:sz w:val="24"/>
                <w:szCs w:val="24"/>
              </w:rPr>
            </w:pPr>
            <w:r>
              <w:rPr>
                <w:sz w:val="24"/>
                <w:szCs w:val="24"/>
              </w:rPr>
              <w:t>Auto_increment</w:t>
            </w:r>
          </w:p>
        </w:tc>
        <w:tc>
          <w:tcPr>
            <w:tcW w:w="29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82072D" w14:textId="0479FAC3" w:rsidR="00214ABC" w:rsidRPr="002A6D3E" w:rsidRDefault="00581D0B" w:rsidP="006D3894">
            <w:pPr>
              <w:jc w:val="both"/>
              <w:rPr>
                <w:sz w:val="24"/>
                <w:szCs w:val="24"/>
              </w:rPr>
            </w:pPr>
            <w:r>
              <w:rPr>
                <w:sz w:val="24"/>
                <w:szCs w:val="24"/>
              </w:rPr>
              <w:t>Notification</w:t>
            </w:r>
            <w:r w:rsidR="00214ABC" w:rsidRPr="002A6D3E">
              <w:rPr>
                <w:sz w:val="24"/>
                <w:szCs w:val="24"/>
              </w:rPr>
              <w:t xml:space="preserve"> id</w:t>
            </w:r>
          </w:p>
        </w:tc>
      </w:tr>
      <w:tr w:rsidR="00581D0B" w:rsidRPr="002A6D3E" w14:paraId="59BFFE8B" w14:textId="77777777" w:rsidTr="00581D0B">
        <w:trPr>
          <w:trHeight w:val="1"/>
        </w:trPr>
        <w:tc>
          <w:tcPr>
            <w:tcW w:w="1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D1F46FC" w14:textId="5BA2B46D" w:rsidR="00581D0B" w:rsidRPr="002A6D3E" w:rsidRDefault="00581D0B" w:rsidP="00581D0B">
            <w:pPr>
              <w:jc w:val="both"/>
              <w:rPr>
                <w:sz w:val="24"/>
                <w:szCs w:val="24"/>
              </w:rPr>
            </w:pPr>
            <w:r>
              <w:rPr>
                <w:sz w:val="24"/>
                <w:szCs w:val="24"/>
              </w:rPr>
              <w:t>Message</w:t>
            </w:r>
          </w:p>
        </w:tc>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3F31580" w14:textId="64602956" w:rsidR="00581D0B" w:rsidRPr="002A6D3E" w:rsidRDefault="00581D0B" w:rsidP="00581D0B">
            <w:pPr>
              <w:jc w:val="both"/>
              <w:rPr>
                <w:sz w:val="24"/>
                <w:szCs w:val="24"/>
              </w:rPr>
            </w:pPr>
            <w:r w:rsidRPr="002A6D3E">
              <w:rPr>
                <w:sz w:val="24"/>
                <w:szCs w:val="24"/>
              </w:rPr>
              <w:t>Varchar(</w:t>
            </w:r>
            <w:r>
              <w:rPr>
                <w:sz w:val="24"/>
                <w:szCs w:val="24"/>
              </w:rPr>
              <w:t>150</w:t>
            </w:r>
            <w:r w:rsidRPr="002A6D3E">
              <w:rPr>
                <w:sz w:val="24"/>
                <w:szCs w:val="24"/>
              </w:rPr>
              <w:t>)</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8CB553" w14:textId="74F924A5" w:rsidR="00581D0B" w:rsidRPr="002A6D3E" w:rsidRDefault="00880E31" w:rsidP="00581D0B">
            <w:pPr>
              <w:jc w:val="both"/>
              <w:rPr>
                <w:sz w:val="24"/>
                <w:szCs w:val="24"/>
              </w:rPr>
            </w:pPr>
            <w:r>
              <w:rPr>
                <w:sz w:val="24"/>
                <w:szCs w:val="24"/>
              </w:rPr>
              <w:t>Yes</w:t>
            </w:r>
          </w:p>
        </w:tc>
        <w:tc>
          <w:tcPr>
            <w:tcW w:w="146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152B96" w14:textId="77777777" w:rsidR="00581D0B" w:rsidRPr="002A6D3E" w:rsidRDefault="00581D0B" w:rsidP="00581D0B">
            <w:pPr>
              <w:jc w:val="both"/>
              <w:rPr>
                <w:rFonts w:eastAsia="Calibri"/>
                <w:sz w:val="24"/>
                <w:szCs w:val="24"/>
              </w:rPr>
            </w:pP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35EBD7" w14:textId="5AB89E05" w:rsidR="00581D0B" w:rsidRPr="002A6D3E" w:rsidRDefault="00581D0B" w:rsidP="00581D0B">
            <w:pPr>
              <w:rPr>
                <w:sz w:val="24"/>
                <w:szCs w:val="24"/>
              </w:rPr>
            </w:pPr>
            <w:r>
              <w:rPr>
                <w:sz w:val="24"/>
                <w:szCs w:val="24"/>
              </w:rPr>
              <w:t>Null</w:t>
            </w:r>
          </w:p>
        </w:tc>
        <w:tc>
          <w:tcPr>
            <w:tcW w:w="29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EA5627B" w14:textId="2343E28A" w:rsidR="00581D0B" w:rsidRPr="002A6D3E" w:rsidRDefault="00581D0B" w:rsidP="00581D0B">
            <w:pPr>
              <w:jc w:val="both"/>
              <w:rPr>
                <w:sz w:val="24"/>
                <w:szCs w:val="24"/>
              </w:rPr>
            </w:pPr>
            <w:r>
              <w:rPr>
                <w:sz w:val="24"/>
                <w:szCs w:val="24"/>
              </w:rPr>
              <w:t>Notification Message</w:t>
            </w:r>
          </w:p>
        </w:tc>
      </w:tr>
      <w:tr w:rsidR="00581D0B" w:rsidRPr="002A6D3E" w14:paraId="4A935DAA" w14:textId="77777777" w:rsidTr="00581D0B">
        <w:trPr>
          <w:trHeight w:val="1"/>
        </w:trPr>
        <w:tc>
          <w:tcPr>
            <w:tcW w:w="1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95100F" w14:textId="05E3D679" w:rsidR="00581D0B" w:rsidRPr="002A6D3E" w:rsidRDefault="00581D0B" w:rsidP="00581D0B">
            <w:pPr>
              <w:jc w:val="both"/>
              <w:rPr>
                <w:sz w:val="24"/>
                <w:szCs w:val="24"/>
              </w:rPr>
            </w:pPr>
            <w:proofErr w:type="spellStart"/>
            <w:r>
              <w:rPr>
                <w:sz w:val="24"/>
                <w:szCs w:val="24"/>
              </w:rPr>
              <w:t>jobid</w:t>
            </w:r>
            <w:proofErr w:type="spellEnd"/>
          </w:p>
        </w:tc>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295E911" w14:textId="5E207A2F" w:rsidR="00581D0B" w:rsidRPr="002A6D3E" w:rsidRDefault="00581D0B" w:rsidP="00581D0B">
            <w:pPr>
              <w:jc w:val="both"/>
              <w:rPr>
                <w:sz w:val="24"/>
                <w:szCs w:val="24"/>
              </w:rPr>
            </w:pPr>
            <w:r w:rsidRPr="002A6D3E">
              <w:rPr>
                <w:sz w:val="24"/>
                <w:szCs w:val="24"/>
              </w:rPr>
              <w:t>Integer</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1AEDF1" w14:textId="314CD8F4" w:rsidR="00581D0B" w:rsidRPr="002A6D3E" w:rsidRDefault="00880E31" w:rsidP="00581D0B">
            <w:pPr>
              <w:jc w:val="both"/>
              <w:rPr>
                <w:sz w:val="24"/>
                <w:szCs w:val="24"/>
              </w:rPr>
            </w:pPr>
            <w:r>
              <w:rPr>
                <w:sz w:val="24"/>
                <w:szCs w:val="24"/>
              </w:rPr>
              <w:t>Yes</w:t>
            </w:r>
          </w:p>
        </w:tc>
        <w:tc>
          <w:tcPr>
            <w:tcW w:w="146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271C4D" w14:textId="77777777" w:rsidR="00581D0B" w:rsidRPr="002A6D3E" w:rsidRDefault="00581D0B" w:rsidP="00581D0B">
            <w:pPr>
              <w:jc w:val="both"/>
              <w:rPr>
                <w:rFonts w:eastAsia="Calibri"/>
                <w:sz w:val="24"/>
                <w:szCs w:val="24"/>
              </w:rPr>
            </w:pP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75A970" w14:textId="72D7E10D" w:rsidR="00581D0B" w:rsidRPr="002A6D3E" w:rsidRDefault="00581D0B" w:rsidP="00581D0B">
            <w:pPr>
              <w:rPr>
                <w:sz w:val="24"/>
                <w:szCs w:val="24"/>
              </w:rPr>
            </w:pPr>
            <w:r>
              <w:rPr>
                <w:sz w:val="24"/>
                <w:szCs w:val="24"/>
              </w:rPr>
              <w:t>Null</w:t>
            </w:r>
          </w:p>
        </w:tc>
        <w:tc>
          <w:tcPr>
            <w:tcW w:w="29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7F20414" w14:textId="16CF7A7A" w:rsidR="00581D0B" w:rsidRPr="002A6D3E" w:rsidRDefault="00581D0B" w:rsidP="00581D0B">
            <w:pPr>
              <w:jc w:val="both"/>
              <w:rPr>
                <w:sz w:val="24"/>
                <w:szCs w:val="24"/>
              </w:rPr>
            </w:pPr>
            <w:r>
              <w:rPr>
                <w:sz w:val="24"/>
                <w:szCs w:val="24"/>
              </w:rPr>
              <w:t>Job id</w:t>
            </w:r>
          </w:p>
        </w:tc>
      </w:tr>
      <w:tr w:rsidR="00581D0B" w:rsidRPr="002A6D3E" w14:paraId="19D91DA1" w14:textId="77777777" w:rsidTr="00581D0B">
        <w:trPr>
          <w:trHeight w:val="1"/>
        </w:trPr>
        <w:tc>
          <w:tcPr>
            <w:tcW w:w="1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7D19E7" w14:textId="56C7B0C7" w:rsidR="00581D0B" w:rsidRPr="002A6D3E" w:rsidRDefault="00581D0B" w:rsidP="00581D0B">
            <w:pPr>
              <w:jc w:val="both"/>
              <w:rPr>
                <w:sz w:val="24"/>
                <w:szCs w:val="24"/>
              </w:rPr>
            </w:pPr>
            <w:r>
              <w:rPr>
                <w:sz w:val="24"/>
                <w:szCs w:val="24"/>
              </w:rPr>
              <w:t>empid</w:t>
            </w:r>
          </w:p>
        </w:tc>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4576FE8" w14:textId="4F1546AF" w:rsidR="00581D0B" w:rsidRPr="002A6D3E" w:rsidRDefault="00581D0B" w:rsidP="00581D0B">
            <w:pPr>
              <w:jc w:val="both"/>
              <w:rPr>
                <w:sz w:val="24"/>
                <w:szCs w:val="24"/>
              </w:rPr>
            </w:pPr>
            <w:r w:rsidRPr="002A6D3E">
              <w:rPr>
                <w:sz w:val="24"/>
                <w:szCs w:val="24"/>
              </w:rPr>
              <w:t>Integer</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6D11F1" w14:textId="67F31901" w:rsidR="00581D0B" w:rsidRPr="002A6D3E" w:rsidRDefault="00880E31" w:rsidP="00581D0B">
            <w:pPr>
              <w:jc w:val="both"/>
              <w:rPr>
                <w:sz w:val="24"/>
                <w:szCs w:val="24"/>
              </w:rPr>
            </w:pPr>
            <w:r>
              <w:rPr>
                <w:sz w:val="24"/>
                <w:szCs w:val="24"/>
              </w:rPr>
              <w:t>Yes</w:t>
            </w:r>
          </w:p>
        </w:tc>
        <w:tc>
          <w:tcPr>
            <w:tcW w:w="146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560B4A" w14:textId="77777777" w:rsidR="00581D0B" w:rsidRPr="002A6D3E" w:rsidRDefault="00581D0B" w:rsidP="00581D0B">
            <w:pPr>
              <w:jc w:val="both"/>
              <w:rPr>
                <w:rFonts w:eastAsia="Calibri"/>
                <w:sz w:val="24"/>
                <w:szCs w:val="24"/>
              </w:rPr>
            </w:pP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FBED53" w14:textId="77930D24" w:rsidR="00581D0B" w:rsidRPr="002A6D3E" w:rsidRDefault="00581D0B" w:rsidP="00581D0B">
            <w:pPr>
              <w:rPr>
                <w:sz w:val="24"/>
                <w:szCs w:val="24"/>
              </w:rPr>
            </w:pPr>
            <w:r>
              <w:rPr>
                <w:sz w:val="24"/>
                <w:szCs w:val="24"/>
              </w:rPr>
              <w:t>0</w:t>
            </w:r>
          </w:p>
        </w:tc>
        <w:tc>
          <w:tcPr>
            <w:tcW w:w="29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CC6204" w14:textId="39185421" w:rsidR="00581D0B" w:rsidRPr="002A6D3E" w:rsidRDefault="00581D0B" w:rsidP="00581D0B">
            <w:pPr>
              <w:jc w:val="both"/>
              <w:rPr>
                <w:sz w:val="24"/>
                <w:szCs w:val="24"/>
              </w:rPr>
            </w:pPr>
            <w:r>
              <w:rPr>
                <w:sz w:val="24"/>
                <w:szCs w:val="24"/>
              </w:rPr>
              <w:t>Employee id</w:t>
            </w:r>
          </w:p>
        </w:tc>
      </w:tr>
    </w:tbl>
    <w:p w14:paraId="7149C7C0" w14:textId="62EF6F4D" w:rsidR="008616DB" w:rsidRDefault="008616DB" w:rsidP="00214ABC">
      <w:pPr>
        <w:keepNext/>
        <w:rPr>
          <w:rFonts w:eastAsia="Calibri"/>
          <w:b/>
          <w:sz w:val="24"/>
          <w:szCs w:val="24"/>
        </w:rPr>
      </w:pPr>
    </w:p>
    <w:p w14:paraId="168DC7AC" w14:textId="77777777" w:rsidR="008616DB" w:rsidRDefault="008616DB">
      <w:pPr>
        <w:widowControl/>
        <w:autoSpaceDE/>
        <w:autoSpaceDN/>
        <w:spacing w:after="160" w:line="259" w:lineRule="auto"/>
        <w:rPr>
          <w:rFonts w:eastAsia="Calibri"/>
          <w:b/>
          <w:sz w:val="24"/>
          <w:szCs w:val="24"/>
        </w:rPr>
      </w:pPr>
      <w:r>
        <w:rPr>
          <w:rFonts w:eastAsia="Calibri"/>
          <w:b/>
          <w:sz w:val="24"/>
          <w:szCs w:val="24"/>
        </w:rPr>
        <w:br w:type="page"/>
      </w:r>
    </w:p>
    <w:p w14:paraId="664E3FB8" w14:textId="77777777" w:rsidR="00DF4BB2" w:rsidRDefault="00DF4BB2" w:rsidP="00214ABC">
      <w:pPr>
        <w:keepNext/>
        <w:rPr>
          <w:rFonts w:eastAsia="Calibri"/>
          <w:b/>
          <w:sz w:val="24"/>
          <w:szCs w:val="24"/>
        </w:rPr>
      </w:pPr>
    </w:p>
    <w:p w14:paraId="0E4C4B39" w14:textId="77777777" w:rsidR="00DF4BB2" w:rsidRPr="002A6D3E" w:rsidRDefault="00DF4BB2" w:rsidP="00214ABC">
      <w:pPr>
        <w:keepNext/>
        <w:rPr>
          <w:rFonts w:eastAsia="Calibri"/>
          <w:b/>
          <w:sz w:val="24"/>
          <w:szCs w:val="24"/>
        </w:rPr>
      </w:pPr>
    </w:p>
    <w:p w14:paraId="29FE67CC" w14:textId="79934BE0" w:rsidR="00214ABC" w:rsidRPr="002A6D3E" w:rsidRDefault="00581D0B" w:rsidP="00214ABC">
      <w:pPr>
        <w:keepNext/>
        <w:rPr>
          <w:rFonts w:eastAsia="Calibri"/>
          <w:b/>
          <w:sz w:val="24"/>
          <w:szCs w:val="24"/>
        </w:rPr>
      </w:pPr>
      <w:r>
        <w:rPr>
          <w:rFonts w:eastAsia="Calibri"/>
          <w:b/>
          <w:sz w:val="24"/>
          <w:szCs w:val="24"/>
        </w:rPr>
        <w:t>4</w:t>
      </w:r>
      <w:r w:rsidR="000420D8">
        <w:rPr>
          <w:rFonts w:eastAsia="Calibri"/>
          <w:b/>
          <w:sz w:val="24"/>
          <w:szCs w:val="24"/>
        </w:rPr>
        <w:t xml:space="preserve">] </w:t>
      </w:r>
      <w:r>
        <w:rPr>
          <w:rFonts w:eastAsia="Calibri"/>
          <w:b/>
          <w:sz w:val="24"/>
          <w:szCs w:val="24"/>
        </w:rPr>
        <w:t>User</w:t>
      </w:r>
      <w:r w:rsidR="000420D8">
        <w:rPr>
          <w:rFonts w:eastAsia="Calibri"/>
          <w:b/>
          <w:sz w:val="24"/>
          <w:szCs w:val="24"/>
        </w:rPr>
        <w:t xml:space="preserve"> Table</w:t>
      </w:r>
    </w:p>
    <w:tbl>
      <w:tblPr>
        <w:tblW w:w="0" w:type="auto"/>
        <w:tblInd w:w="98" w:type="dxa"/>
        <w:tblCellMar>
          <w:left w:w="10" w:type="dxa"/>
          <w:right w:w="10" w:type="dxa"/>
        </w:tblCellMar>
        <w:tblLook w:val="04A0" w:firstRow="1" w:lastRow="0" w:firstColumn="1" w:lastColumn="0" w:noHBand="0" w:noVBand="1"/>
      </w:tblPr>
      <w:tblGrid>
        <w:gridCol w:w="2127"/>
        <w:gridCol w:w="1472"/>
        <w:gridCol w:w="691"/>
        <w:gridCol w:w="1192"/>
        <w:gridCol w:w="1789"/>
        <w:gridCol w:w="2161"/>
      </w:tblGrid>
      <w:tr w:rsidR="00214ABC" w:rsidRPr="002A6D3E" w14:paraId="0C005FBD"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E0CC29" w14:textId="77777777" w:rsidR="00214ABC" w:rsidRPr="002A6D3E" w:rsidRDefault="00214ABC" w:rsidP="006D3894">
            <w:pPr>
              <w:jc w:val="center"/>
              <w:rPr>
                <w:sz w:val="24"/>
                <w:szCs w:val="24"/>
              </w:rPr>
            </w:pPr>
            <w:r w:rsidRPr="002A6D3E">
              <w:rPr>
                <w:b/>
                <w:sz w:val="24"/>
                <w:szCs w:val="24"/>
              </w:rPr>
              <w:t>Field</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050C93" w14:textId="77777777" w:rsidR="00214ABC" w:rsidRPr="002A6D3E" w:rsidRDefault="00214ABC" w:rsidP="006D3894">
            <w:pPr>
              <w:jc w:val="center"/>
              <w:rPr>
                <w:sz w:val="24"/>
                <w:szCs w:val="24"/>
              </w:rPr>
            </w:pPr>
            <w:r w:rsidRPr="002A6D3E">
              <w:rPr>
                <w:b/>
                <w:sz w:val="24"/>
                <w:szCs w:val="24"/>
              </w:rPr>
              <w:t>Type</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C02869" w14:textId="77777777" w:rsidR="00214ABC" w:rsidRPr="002A6D3E" w:rsidRDefault="00214ABC" w:rsidP="006D3894">
            <w:pPr>
              <w:jc w:val="center"/>
              <w:rPr>
                <w:sz w:val="24"/>
                <w:szCs w:val="24"/>
              </w:rPr>
            </w:pPr>
            <w:r w:rsidRPr="002A6D3E">
              <w:rPr>
                <w:b/>
                <w:sz w:val="24"/>
                <w:szCs w:val="24"/>
              </w:rPr>
              <w:t>Null</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DB2926" w14:textId="77777777" w:rsidR="00214ABC" w:rsidRPr="002A6D3E" w:rsidRDefault="00214ABC" w:rsidP="006D3894">
            <w:pPr>
              <w:jc w:val="center"/>
              <w:rPr>
                <w:sz w:val="24"/>
                <w:szCs w:val="24"/>
              </w:rPr>
            </w:pPr>
            <w:r w:rsidRPr="002A6D3E">
              <w:rPr>
                <w:b/>
                <w:sz w:val="24"/>
                <w:szCs w:val="24"/>
              </w:rPr>
              <w:t>Key</w:t>
            </w: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C66AF4" w14:textId="77777777" w:rsidR="00214ABC" w:rsidRPr="002A6D3E" w:rsidRDefault="00214ABC" w:rsidP="006D3894">
            <w:pPr>
              <w:jc w:val="center"/>
              <w:rPr>
                <w:sz w:val="24"/>
                <w:szCs w:val="24"/>
              </w:rPr>
            </w:pPr>
            <w:r w:rsidRPr="002A6D3E">
              <w:rPr>
                <w:b/>
                <w:sz w:val="24"/>
                <w:szCs w:val="24"/>
              </w:rPr>
              <w:t>Default</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01C572" w14:textId="77777777" w:rsidR="00214ABC" w:rsidRPr="002A6D3E" w:rsidRDefault="00214ABC" w:rsidP="006D3894">
            <w:pPr>
              <w:jc w:val="center"/>
              <w:rPr>
                <w:sz w:val="24"/>
                <w:szCs w:val="24"/>
              </w:rPr>
            </w:pPr>
            <w:r w:rsidRPr="002A6D3E">
              <w:rPr>
                <w:b/>
                <w:sz w:val="24"/>
                <w:szCs w:val="24"/>
              </w:rPr>
              <w:t>Description</w:t>
            </w:r>
          </w:p>
        </w:tc>
      </w:tr>
      <w:tr w:rsidR="00214ABC" w:rsidRPr="002A6D3E" w14:paraId="605E0887"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659E6B" w14:textId="72C09B3D" w:rsidR="00214ABC" w:rsidRPr="002A6D3E" w:rsidRDefault="00211FCF" w:rsidP="006D3894">
            <w:pPr>
              <w:tabs>
                <w:tab w:val="left" w:pos="765"/>
              </w:tabs>
              <w:jc w:val="both"/>
              <w:rPr>
                <w:sz w:val="24"/>
                <w:szCs w:val="24"/>
              </w:rPr>
            </w:pPr>
            <w:proofErr w:type="spellStart"/>
            <w:r>
              <w:rPr>
                <w:sz w:val="24"/>
                <w:szCs w:val="24"/>
              </w:rPr>
              <w:t>User_id</w:t>
            </w:r>
            <w:proofErr w:type="spellEnd"/>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7B30A9" w14:textId="77777777" w:rsidR="00214ABC" w:rsidRPr="002A6D3E" w:rsidRDefault="00214ABC" w:rsidP="006D3894">
            <w:pPr>
              <w:jc w:val="both"/>
              <w:rPr>
                <w:sz w:val="24"/>
                <w:szCs w:val="24"/>
              </w:rPr>
            </w:pPr>
            <w:r w:rsidRPr="002A6D3E">
              <w:rPr>
                <w:sz w:val="24"/>
                <w:szCs w:val="24"/>
              </w:rPr>
              <w:t>Integer</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06894D" w14:textId="30606E57" w:rsidR="00214ABC" w:rsidRPr="002A6D3E" w:rsidRDefault="00581D0B" w:rsidP="006D3894">
            <w:pPr>
              <w:jc w:val="both"/>
              <w:rPr>
                <w:sz w:val="24"/>
                <w:szCs w:val="24"/>
              </w:rPr>
            </w:pPr>
            <w:r>
              <w:rPr>
                <w:sz w:val="24"/>
                <w:szCs w:val="24"/>
              </w:rPr>
              <w:t>Not Null</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CE3ADF" w14:textId="77777777" w:rsidR="00214ABC" w:rsidRPr="002A6D3E" w:rsidRDefault="00214ABC" w:rsidP="006D3894">
            <w:pPr>
              <w:jc w:val="both"/>
              <w:rPr>
                <w:sz w:val="24"/>
                <w:szCs w:val="24"/>
              </w:rPr>
            </w:pPr>
            <w:r w:rsidRPr="002A6D3E">
              <w:rPr>
                <w:sz w:val="24"/>
                <w:szCs w:val="24"/>
              </w:rPr>
              <w:t>Primary key</w:t>
            </w: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B54611" w14:textId="12A4D6FE" w:rsidR="00214ABC" w:rsidRPr="002A6D3E" w:rsidRDefault="00581D0B" w:rsidP="006D3894">
            <w:pPr>
              <w:jc w:val="both"/>
              <w:rPr>
                <w:sz w:val="24"/>
                <w:szCs w:val="24"/>
              </w:rPr>
            </w:pPr>
            <w:proofErr w:type="spellStart"/>
            <w:r>
              <w:rPr>
                <w:sz w:val="24"/>
                <w:szCs w:val="24"/>
              </w:rPr>
              <w:t>Auto_Increment</w:t>
            </w:r>
            <w:proofErr w:type="spellEnd"/>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DD7D6" w14:textId="18AEAF3A" w:rsidR="00214ABC" w:rsidRPr="002A6D3E" w:rsidRDefault="00581D0B" w:rsidP="006D3894">
            <w:pPr>
              <w:jc w:val="both"/>
              <w:rPr>
                <w:sz w:val="24"/>
                <w:szCs w:val="24"/>
              </w:rPr>
            </w:pPr>
            <w:r>
              <w:rPr>
                <w:sz w:val="24"/>
                <w:szCs w:val="24"/>
              </w:rPr>
              <w:t>User</w:t>
            </w:r>
            <w:r w:rsidR="00214ABC" w:rsidRPr="002A6D3E">
              <w:rPr>
                <w:sz w:val="24"/>
                <w:szCs w:val="24"/>
              </w:rPr>
              <w:t xml:space="preserve"> id</w:t>
            </w:r>
          </w:p>
        </w:tc>
      </w:tr>
      <w:tr w:rsidR="00214ABC" w:rsidRPr="002A6D3E" w14:paraId="01A54CEE"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7A1071" w14:textId="75A05D2C" w:rsidR="00214ABC" w:rsidRPr="002A6D3E" w:rsidRDefault="00211FCF" w:rsidP="006D3894">
            <w:pPr>
              <w:jc w:val="both"/>
              <w:rPr>
                <w:sz w:val="24"/>
                <w:szCs w:val="24"/>
              </w:rPr>
            </w:pPr>
            <w:r>
              <w:rPr>
                <w:sz w:val="24"/>
                <w:szCs w:val="24"/>
              </w:rPr>
              <w:t>name</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D57A04" w14:textId="311891E0" w:rsidR="00214ABC" w:rsidRPr="002A6D3E" w:rsidRDefault="00581D0B" w:rsidP="006D3894">
            <w:pPr>
              <w:jc w:val="both"/>
              <w:rPr>
                <w:sz w:val="24"/>
                <w:szCs w:val="24"/>
              </w:rPr>
            </w:pPr>
            <w:r w:rsidRPr="002A6D3E">
              <w:rPr>
                <w:sz w:val="24"/>
                <w:szCs w:val="24"/>
              </w:rPr>
              <w:t>Varchar(</w:t>
            </w:r>
            <w:r>
              <w:rPr>
                <w:sz w:val="24"/>
                <w:szCs w:val="24"/>
              </w:rPr>
              <w:t>50)</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BB6E9C8" w14:textId="731EB88F" w:rsidR="00214ABC" w:rsidRPr="002A6D3E" w:rsidRDefault="00680C69"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338116" w14:textId="77777777" w:rsidR="00214ABC" w:rsidRPr="002A6D3E" w:rsidRDefault="00214ABC" w:rsidP="006D3894">
            <w:pPr>
              <w:jc w:val="both"/>
              <w:rPr>
                <w:rFonts w:eastAsia="Calibri"/>
                <w:sz w:val="24"/>
                <w:szCs w:val="24"/>
              </w:rPr>
            </w:pP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EC0454" w14:textId="29AD0791" w:rsidR="00214ABC" w:rsidRPr="002A6D3E" w:rsidRDefault="00581D0B" w:rsidP="006D3894">
            <w:pPr>
              <w:rPr>
                <w:sz w:val="24"/>
                <w:szCs w:val="24"/>
              </w:rPr>
            </w:pPr>
            <w:r w:rsidRPr="002A6D3E">
              <w:rPr>
                <w:sz w:val="24"/>
                <w:szCs w:val="24"/>
              </w:rPr>
              <w:t>Null</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E6EF476" w14:textId="4BF094A6" w:rsidR="00214ABC" w:rsidRPr="002A6D3E" w:rsidRDefault="00214ABC" w:rsidP="006D3894">
            <w:pPr>
              <w:jc w:val="both"/>
              <w:rPr>
                <w:sz w:val="24"/>
                <w:szCs w:val="24"/>
              </w:rPr>
            </w:pPr>
            <w:r w:rsidRPr="002A6D3E">
              <w:rPr>
                <w:sz w:val="24"/>
                <w:szCs w:val="24"/>
              </w:rPr>
              <w:t>User</w:t>
            </w:r>
            <w:r w:rsidR="00581D0B">
              <w:rPr>
                <w:sz w:val="24"/>
                <w:szCs w:val="24"/>
              </w:rPr>
              <w:t xml:space="preserve"> name</w:t>
            </w:r>
          </w:p>
        </w:tc>
      </w:tr>
      <w:tr w:rsidR="00214ABC" w:rsidRPr="002A6D3E" w14:paraId="52585F8A"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D84F5E4" w14:textId="6480E282" w:rsidR="00214ABC" w:rsidRPr="002A6D3E" w:rsidRDefault="00211FCF" w:rsidP="006D3894">
            <w:pPr>
              <w:jc w:val="both"/>
              <w:rPr>
                <w:sz w:val="24"/>
                <w:szCs w:val="24"/>
              </w:rPr>
            </w:pPr>
            <w:r>
              <w:rPr>
                <w:sz w:val="24"/>
                <w:szCs w:val="24"/>
              </w:rPr>
              <w:t>email</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DA04D8" w14:textId="77777777" w:rsidR="00214ABC" w:rsidRPr="002A6D3E" w:rsidRDefault="00214ABC" w:rsidP="006D3894">
            <w:pPr>
              <w:jc w:val="both"/>
              <w:rPr>
                <w:sz w:val="24"/>
                <w:szCs w:val="24"/>
              </w:rPr>
            </w:pPr>
            <w:r w:rsidRPr="002A6D3E">
              <w:rPr>
                <w:sz w:val="24"/>
                <w:szCs w:val="24"/>
              </w:rPr>
              <w:t>Varchar(45)</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F8AFAE" w14:textId="48C2A0DB" w:rsidR="00214ABC" w:rsidRPr="002A6D3E" w:rsidRDefault="00680C69"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787E8C" w14:textId="77777777" w:rsidR="00214ABC" w:rsidRPr="002A6D3E" w:rsidRDefault="00214ABC" w:rsidP="006D3894">
            <w:pPr>
              <w:jc w:val="both"/>
              <w:rPr>
                <w:rFonts w:eastAsia="Calibri"/>
                <w:sz w:val="24"/>
                <w:szCs w:val="24"/>
              </w:rPr>
            </w:pP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9BC6FC" w14:textId="77777777" w:rsidR="00214ABC" w:rsidRPr="002A6D3E" w:rsidRDefault="00214ABC" w:rsidP="006D3894">
            <w:pPr>
              <w:rPr>
                <w:sz w:val="24"/>
                <w:szCs w:val="24"/>
              </w:rPr>
            </w:pPr>
            <w:r w:rsidRPr="002A6D3E">
              <w:rPr>
                <w:sz w:val="24"/>
                <w:szCs w:val="24"/>
              </w:rPr>
              <w:t>Null</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2D6A6A" w14:textId="4D35996E" w:rsidR="00214ABC" w:rsidRPr="002A6D3E" w:rsidRDefault="00581D0B" w:rsidP="006D3894">
            <w:pPr>
              <w:jc w:val="both"/>
              <w:rPr>
                <w:sz w:val="24"/>
                <w:szCs w:val="24"/>
              </w:rPr>
            </w:pPr>
            <w:r>
              <w:rPr>
                <w:sz w:val="24"/>
                <w:szCs w:val="24"/>
              </w:rPr>
              <w:t>User email</w:t>
            </w:r>
          </w:p>
        </w:tc>
      </w:tr>
      <w:tr w:rsidR="00214ABC" w:rsidRPr="002A6D3E" w14:paraId="1E347EF4"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5614DD" w14:textId="6B4D937A" w:rsidR="00214ABC" w:rsidRPr="002A6D3E" w:rsidRDefault="00211FCF" w:rsidP="006D3894">
            <w:pPr>
              <w:jc w:val="both"/>
              <w:rPr>
                <w:sz w:val="24"/>
                <w:szCs w:val="24"/>
              </w:rPr>
            </w:pPr>
            <w:r>
              <w:rPr>
                <w:sz w:val="24"/>
                <w:szCs w:val="24"/>
              </w:rPr>
              <w:t>mobile</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6B330F" w14:textId="1791D09A" w:rsidR="00214ABC" w:rsidRPr="002A6D3E" w:rsidRDefault="00214ABC" w:rsidP="006D3894">
            <w:pPr>
              <w:jc w:val="both"/>
              <w:rPr>
                <w:sz w:val="24"/>
                <w:szCs w:val="24"/>
              </w:rPr>
            </w:pPr>
            <w:r w:rsidRPr="002A6D3E">
              <w:rPr>
                <w:sz w:val="24"/>
                <w:szCs w:val="24"/>
              </w:rPr>
              <w:t>Varchar(</w:t>
            </w:r>
            <w:r w:rsidR="00581D0B">
              <w:rPr>
                <w:sz w:val="24"/>
                <w:szCs w:val="24"/>
              </w:rPr>
              <w:t>11</w:t>
            </w:r>
            <w:r w:rsidRPr="002A6D3E">
              <w:rPr>
                <w:sz w:val="24"/>
                <w:szCs w:val="24"/>
              </w:rPr>
              <w:t>)</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39298F3" w14:textId="04599D5D" w:rsidR="00214ABC" w:rsidRPr="002A6D3E" w:rsidRDefault="00680C69"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2553B" w14:textId="483AFBE1" w:rsidR="00214ABC" w:rsidRPr="002A6D3E" w:rsidRDefault="00581D0B" w:rsidP="006D3894">
            <w:pPr>
              <w:jc w:val="both"/>
              <w:rPr>
                <w:rFonts w:eastAsia="Calibri"/>
                <w:sz w:val="24"/>
                <w:szCs w:val="24"/>
              </w:rPr>
            </w:pPr>
            <w:r>
              <w:rPr>
                <w:rFonts w:eastAsia="Calibri"/>
                <w:sz w:val="24"/>
                <w:szCs w:val="24"/>
              </w:rPr>
              <w:t>Unique</w:t>
            </w: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8C7FB1" w14:textId="77777777" w:rsidR="00214ABC" w:rsidRPr="002A6D3E" w:rsidRDefault="00214ABC" w:rsidP="006D3894">
            <w:pPr>
              <w:rPr>
                <w:sz w:val="24"/>
                <w:szCs w:val="24"/>
              </w:rPr>
            </w:pPr>
            <w:r w:rsidRPr="002A6D3E">
              <w:rPr>
                <w:sz w:val="24"/>
                <w:szCs w:val="24"/>
              </w:rPr>
              <w:t>Null</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0B792D" w14:textId="235B8302" w:rsidR="00214ABC" w:rsidRPr="002A6D3E" w:rsidRDefault="00581D0B" w:rsidP="006D3894">
            <w:pPr>
              <w:jc w:val="both"/>
              <w:rPr>
                <w:sz w:val="24"/>
                <w:szCs w:val="24"/>
              </w:rPr>
            </w:pPr>
            <w:r>
              <w:rPr>
                <w:sz w:val="24"/>
                <w:szCs w:val="24"/>
              </w:rPr>
              <w:t>User mobile</w:t>
            </w:r>
          </w:p>
        </w:tc>
      </w:tr>
      <w:tr w:rsidR="00211FCF" w:rsidRPr="002A6D3E" w14:paraId="1789D625"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AA3C91" w14:textId="5CE5FBC0" w:rsidR="00211FCF" w:rsidRDefault="00211FCF" w:rsidP="006D3894">
            <w:pPr>
              <w:jc w:val="both"/>
              <w:rPr>
                <w:sz w:val="24"/>
                <w:szCs w:val="24"/>
              </w:rPr>
            </w:pPr>
            <w:r>
              <w:rPr>
                <w:sz w:val="24"/>
                <w:szCs w:val="24"/>
              </w:rPr>
              <w:t>password</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E262C3" w14:textId="50A8333D" w:rsidR="00211FCF" w:rsidRPr="002A6D3E" w:rsidRDefault="00581D0B" w:rsidP="006D3894">
            <w:pPr>
              <w:jc w:val="both"/>
              <w:rPr>
                <w:sz w:val="24"/>
                <w:szCs w:val="24"/>
              </w:rPr>
            </w:pPr>
            <w:r w:rsidRPr="002A6D3E">
              <w:rPr>
                <w:sz w:val="24"/>
                <w:szCs w:val="24"/>
              </w:rPr>
              <w:t>Varchar(</w:t>
            </w:r>
            <w:r>
              <w:rPr>
                <w:sz w:val="24"/>
                <w:szCs w:val="24"/>
              </w:rPr>
              <w:t>20)</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F3B5BF" w14:textId="11377562" w:rsidR="00211FCF" w:rsidRDefault="00680C69"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90313B" w14:textId="77777777" w:rsidR="00211FCF" w:rsidRPr="002A6D3E" w:rsidRDefault="00211FCF" w:rsidP="006D3894">
            <w:pPr>
              <w:jc w:val="both"/>
              <w:rPr>
                <w:rFonts w:eastAsia="Calibri"/>
                <w:sz w:val="24"/>
                <w:szCs w:val="24"/>
              </w:rPr>
            </w:pP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BDA442" w14:textId="0AF61D67" w:rsidR="00211FCF" w:rsidRPr="002A6D3E" w:rsidRDefault="00581D0B" w:rsidP="006D3894">
            <w:pPr>
              <w:rPr>
                <w:sz w:val="24"/>
                <w:szCs w:val="24"/>
              </w:rPr>
            </w:pPr>
            <w:r>
              <w:rPr>
                <w:sz w:val="24"/>
                <w:szCs w:val="24"/>
              </w:rPr>
              <w:t>Null</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5373AF" w14:textId="246341C5" w:rsidR="00211FCF" w:rsidRPr="002A6D3E" w:rsidRDefault="00581D0B" w:rsidP="006D3894">
            <w:pPr>
              <w:jc w:val="both"/>
              <w:rPr>
                <w:sz w:val="24"/>
                <w:szCs w:val="24"/>
              </w:rPr>
            </w:pPr>
            <w:r>
              <w:rPr>
                <w:sz w:val="24"/>
                <w:szCs w:val="24"/>
              </w:rPr>
              <w:t>User password</w:t>
            </w:r>
          </w:p>
        </w:tc>
      </w:tr>
      <w:tr w:rsidR="00211FCF" w:rsidRPr="002A6D3E" w14:paraId="4AC5AB07"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284D7C" w14:textId="054A7F40" w:rsidR="00211FCF" w:rsidRDefault="00581D0B" w:rsidP="006D3894">
            <w:pPr>
              <w:jc w:val="both"/>
              <w:rPr>
                <w:sz w:val="24"/>
                <w:szCs w:val="24"/>
              </w:rPr>
            </w:pPr>
            <w:r>
              <w:rPr>
                <w:sz w:val="24"/>
                <w:szCs w:val="24"/>
              </w:rPr>
              <w:t>role</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31669D" w14:textId="4B6478B6" w:rsidR="00211FCF" w:rsidRPr="002A6D3E" w:rsidRDefault="00581D0B" w:rsidP="006D3894">
            <w:pPr>
              <w:jc w:val="both"/>
              <w:rPr>
                <w:sz w:val="24"/>
                <w:szCs w:val="24"/>
              </w:rPr>
            </w:pPr>
            <w:r w:rsidRPr="002A6D3E">
              <w:rPr>
                <w:sz w:val="24"/>
                <w:szCs w:val="24"/>
              </w:rPr>
              <w:t>Varchar(</w:t>
            </w:r>
            <w:r>
              <w:rPr>
                <w:sz w:val="24"/>
                <w:szCs w:val="24"/>
              </w:rPr>
              <w:t>11)</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3A7A56" w14:textId="4D847679" w:rsidR="00211FCF" w:rsidRDefault="00680C69"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742543" w14:textId="77777777" w:rsidR="00211FCF" w:rsidRPr="002A6D3E" w:rsidRDefault="00211FCF" w:rsidP="006D3894">
            <w:pPr>
              <w:jc w:val="both"/>
              <w:rPr>
                <w:rFonts w:eastAsia="Calibri"/>
                <w:sz w:val="24"/>
                <w:szCs w:val="24"/>
              </w:rPr>
            </w:pP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C64406" w14:textId="18FD78A9" w:rsidR="00211FCF" w:rsidRPr="002A6D3E" w:rsidRDefault="00581D0B" w:rsidP="006D3894">
            <w:pPr>
              <w:rPr>
                <w:sz w:val="24"/>
                <w:szCs w:val="24"/>
              </w:rPr>
            </w:pPr>
            <w:r>
              <w:rPr>
                <w:sz w:val="24"/>
                <w:szCs w:val="24"/>
              </w:rPr>
              <w:t>Null</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2C5501" w14:textId="4DC707C9" w:rsidR="00211FCF" w:rsidRPr="002A6D3E" w:rsidRDefault="00581D0B" w:rsidP="006D3894">
            <w:pPr>
              <w:jc w:val="both"/>
              <w:rPr>
                <w:sz w:val="24"/>
                <w:szCs w:val="24"/>
              </w:rPr>
            </w:pPr>
            <w:r>
              <w:rPr>
                <w:sz w:val="24"/>
                <w:szCs w:val="24"/>
              </w:rPr>
              <w:t>User role</w:t>
            </w:r>
          </w:p>
        </w:tc>
      </w:tr>
      <w:tr w:rsidR="00211FCF" w:rsidRPr="002A6D3E" w14:paraId="5AE44BC5" w14:textId="77777777" w:rsidTr="006D3894">
        <w:trPr>
          <w:trHeight w:val="1"/>
        </w:trPr>
        <w:tc>
          <w:tcPr>
            <w:tcW w:w="24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655344" w14:textId="268C88FA" w:rsidR="00211FCF" w:rsidRDefault="00581D0B" w:rsidP="006D3894">
            <w:pPr>
              <w:jc w:val="both"/>
              <w:rPr>
                <w:sz w:val="24"/>
                <w:szCs w:val="24"/>
              </w:rPr>
            </w:pPr>
            <w:proofErr w:type="spellStart"/>
            <w:r>
              <w:rPr>
                <w:sz w:val="24"/>
                <w:szCs w:val="24"/>
              </w:rPr>
              <w:t>agencyid</w:t>
            </w:r>
            <w:proofErr w:type="spellEnd"/>
          </w:p>
        </w:tc>
        <w:tc>
          <w:tcPr>
            <w:tcW w:w="14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38464C" w14:textId="730D0723" w:rsidR="00211FCF" w:rsidRPr="002A6D3E" w:rsidRDefault="00581D0B" w:rsidP="006D3894">
            <w:pPr>
              <w:jc w:val="both"/>
              <w:rPr>
                <w:sz w:val="24"/>
                <w:szCs w:val="24"/>
              </w:rPr>
            </w:pPr>
            <w:r>
              <w:rPr>
                <w:sz w:val="24"/>
                <w:szCs w:val="24"/>
              </w:rPr>
              <w:t>integer</w:t>
            </w:r>
          </w:p>
        </w:tc>
        <w:tc>
          <w:tcPr>
            <w:tcW w:w="7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EDAF59" w14:textId="0DBD587C" w:rsidR="00211FCF" w:rsidRDefault="00581D0B" w:rsidP="006D3894">
            <w:pPr>
              <w:jc w:val="both"/>
              <w:rPr>
                <w:sz w:val="24"/>
                <w:szCs w:val="24"/>
              </w:rPr>
            </w:pPr>
            <w:r>
              <w:rPr>
                <w:sz w:val="24"/>
                <w:szCs w:val="24"/>
              </w:rPr>
              <w:t>Yes</w:t>
            </w:r>
          </w:p>
        </w:tc>
        <w:tc>
          <w:tcPr>
            <w:tcW w:w="12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6CA5BA" w14:textId="3A24E882" w:rsidR="00211FCF" w:rsidRPr="002A6D3E" w:rsidRDefault="00211FCF" w:rsidP="006D3894">
            <w:pPr>
              <w:jc w:val="both"/>
              <w:rPr>
                <w:rFonts w:eastAsia="Calibri"/>
                <w:sz w:val="24"/>
                <w:szCs w:val="24"/>
              </w:rPr>
            </w:pPr>
          </w:p>
        </w:tc>
        <w:tc>
          <w:tcPr>
            <w:tcW w:w="1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1E937C" w14:textId="4F0AB473" w:rsidR="00211FCF" w:rsidRPr="002A6D3E" w:rsidRDefault="00581D0B" w:rsidP="006D3894">
            <w:pPr>
              <w:rPr>
                <w:sz w:val="24"/>
                <w:szCs w:val="24"/>
              </w:rPr>
            </w:pPr>
            <w:r>
              <w:rPr>
                <w:sz w:val="24"/>
                <w:szCs w:val="24"/>
              </w:rPr>
              <w:t>0</w:t>
            </w:r>
          </w:p>
        </w:tc>
        <w:tc>
          <w:tcPr>
            <w:tcW w:w="24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0CB764" w14:textId="1E2655FD" w:rsidR="00211FCF" w:rsidRPr="002A6D3E" w:rsidRDefault="00581D0B" w:rsidP="006D3894">
            <w:pPr>
              <w:jc w:val="both"/>
              <w:rPr>
                <w:sz w:val="24"/>
                <w:szCs w:val="24"/>
              </w:rPr>
            </w:pPr>
            <w:r>
              <w:rPr>
                <w:sz w:val="24"/>
                <w:szCs w:val="24"/>
              </w:rPr>
              <w:t>Agency id</w:t>
            </w:r>
          </w:p>
        </w:tc>
      </w:tr>
    </w:tbl>
    <w:p w14:paraId="5EF714AE" w14:textId="77777777" w:rsidR="00FE6FFD" w:rsidRDefault="00FE6FFD" w:rsidP="00214ABC">
      <w:pPr>
        <w:rPr>
          <w:rFonts w:eastAsia="Calibri"/>
          <w:b/>
          <w:sz w:val="24"/>
          <w:szCs w:val="24"/>
        </w:rPr>
      </w:pPr>
    </w:p>
    <w:p w14:paraId="67626B27" w14:textId="77777777" w:rsidR="000F0175" w:rsidRDefault="000F0175" w:rsidP="00214ABC">
      <w:pPr>
        <w:rPr>
          <w:rFonts w:eastAsia="Calibri"/>
          <w:b/>
          <w:sz w:val="24"/>
          <w:szCs w:val="24"/>
        </w:rPr>
      </w:pPr>
    </w:p>
    <w:p w14:paraId="6F1F162A" w14:textId="77777777" w:rsidR="000F0175" w:rsidRDefault="000F0175" w:rsidP="00214ABC">
      <w:pPr>
        <w:rPr>
          <w:rFonts w:eastAsia="Calibri"/>
          <w:b/>
          <w:sz w:val="24"/>
          <w:szCs w:val="24"/>
        </w:rPr>
      </w:pPr>
    </w:p>
    <w:p w14:paraId="47E14056" w14:textId="3BFD5D58" w:rsidR="00214ABC" w:rsidRPr="002A6D3E" w:rsidRDefault="00FC1628" w:rsidP="00214ABC">
      <w:pPr>
        <w:rPr>
          <w:rFonts w:eastAsia="Calibri"/>
          <w:b/>
          <w:sz w:val="24"/>
          <w:szCs w:val="24"/>
        </w:rPr>
      </w:pPr>
      <w:r>
        <w:rPr>
          <w:rFonts w:eastAsia="Calibri"/>
          <w:b/>
          <w:sz w:val="24"/>
          <w:szCs w:val="24"/>
        </w:rPr>
        <w:t>5</w:t>
      </w:r>
      <w:r w:rsidR="00214ABC" w:rsidRPr="002A6D3E">
        <w:rPr>
          <w:rFonts w:eastAsia="Calibri"/>
          <w:b/>
          <w:sz w:val="24"/>
          <w:szCs w:val="24"/>
        </w:rPr>
        <w:t>]</w:t>
      </w:r>
      <w:r w:rsidR="00FE6FFD">
        <w:rPr>
          <w:rFonts w:eastAsia="Calibri"/>
          <w:b/>
          <w:sz w:val="24"/>
          <w:szCs w:val="24"/>
        </w:rPr>
        <w:t xml:space="preserve"> </w:t>
      </w:r>
      <w:proofErr w:type="spellStart"/>
      <w:r w:rsidR="00581D0B">
        <w:rPr>
          <w:rFonts w:eastAsia="Calibri"/>
          <w:b/>
          <w:color w:val="000000"/>
          <w:sz w:val="24"/>
          <w:szCs w:val="24"/>
        </w:rPr>
        <w:t>Job_requirement</w:t>
      </w:r>
      <w:proofErr w:type="spellEnd"/>
      <w:r w:rsidR="00FE6FFD">
        <w:rPr>
          <w:rFonts w:eastAsia="Calibri"/>
          <w:b/>
          <w:color w:val="000000"/>
          <w:sz w:val="24"/>
          <w:szCs w:val="24"/>
        </w:rPr>
        <w:t xml:space="preserve"> Table</w:t>
      </w:r>
    </w:p>
    <w:tbl>
      <w:tblPr>
        <w:tblW w:w="0" w:type="auto"/>
        <w:tblInd w:w="98" w:type="dxa"/>
        <w:tblCellMar>
          <w:left w:w="10" w:type="dxa"/>
          <w:right w:w="10" w:type="dxa"/>
        </w:tblCellMar>
        <w:tblLook w:val="04A0" w:firstRow="1" w:lastRow="0" w:firstColumn="1" w:lastColumn="0" w:noHBand="0" w:noVBand="1"/>
      </w:tblPr>
      <w:tblGrid>
        <w:gridCol w:w="1541"/>
        <w:gridCol w:w="1463"/>
        <w:gridCol w:w="856"/>
        <w:gridCol w:w="1151"/>
        <w:gridCol w:w="2403"/>
        <w:gridCol w:w="2018"/>
      </w:tblGrid>
      <w:tr w:rsidR="00214ABC" w:rsidRPr="002A6D3E" w14:paraId="298A02C9" w14:textId="77777777" w:rsidTr="00FC1628">
        <w:trPr>
          <w:trHeight w:val="1"/>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6DF704" w14:textId="77777777" w:rsidR="00214ABC" w:rsidRPr="002A6D3E" w:rsidRDefault="00214ABC" w:rsidP="006D3894">
            <w:pPr>
              <w:jc w:val="center"/>
              <w:rPr>
                <w:sz w:val="24"/>
                <w:szCs w:val="24"/>
              </w:rPr>
            </w:pPr>
            <w:r w:rsidRPr="002A6D3E">
              <w:rPr>
                <w:b/>
                <w:sz w:val="24"/>
                <w:szCs w:val="24"/>
              </w:rPr>
              <w:t>Field</w:t>
            </w:r>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AA0AC7" w14:textId="77777777" w:rsidR="00214ABC" w:rsidRPr="002A6D3E" w:rsidRDefault="00214ABC" w:rsidP="006D3894">
            <w:pPr>
              <w:jc w:val="center"/>
              <w:rPr>
                <w:sz w:val="24"/>
                <w:szCs w:val="24"/>
              </w:rPr>
            </w:pPr>
            <w:r w:rsidRPr="002A6D3E">
              <w:rPr>
                <w:b/>
                <w:sz w:val="24"/>
                <w:szCs w:val="24"/>
              </w:rPr>
              <w:t>Type</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6C4238" w14:textId="77777777" w:rsidR="00214ABC" w:rsidRPr="002A6D3E" w:rsidRDefault="00214ABC" w:rsidP="006D3894">
            <w:pPr>
              <w:jc w:val="center"/>
              <w:rPr>
                <w:sz w:val="24"/>
                <w:szCs w:val="24"/>
              </w:rPr>
            </w:pPr>
            <w:r w:rsidRPr="002A6D3E">
              <w:rPr>
                <w:b/>
                <w:sz w:val="24"/>
                <w:szCs w:val="24"/>
              </w:rPr>
              <w:t>Null</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353497" w14:textId="77777777" w:rsidR="00214ABC" w:rsidRPr="002A6D3E" w:rsidRDefault="00214ABC" w:rsidP="006D3894">
            <w:pPr>
              <w:jc w:val="center"/>
              <w:rPr>
                <w:sz w:val="24"/>
                <w:szCs w:val="24"/>
              </w:rPr>
            </w:pPr>
            <w:r w:rsidRPr="002A6D3E">
              <w:rPr>
                <w:b/>
                <w:sz w:val="24"/>
                <w:szCs w:val="24"/>
              </w:rPr>
              <w:t>Key</w:t>
            </w: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2F3AF5" w14:textId="77777777" w:rsidR="00214ABC" w:rsidRPr="002A6D3E" w:rsidRDefault="00214ABC" w:rsidP="006D3894">
            <w:pPr>
              <w:jc w:val="center"/>
              <w:rPr>
                <w:sz w:val="24"/>
                <w:szCs w:val="24"/>
              </w:rPr>
            </w:pPr>
            <w:r w:rsidRPr="002A6D3E">
              <w:rPr>
                <w:b/>
                <w:sz w:val="24"/>
                <w:szCs w:val="24"/>
              </w:rPr>
              <w:t>Default</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F58207" w14:textId="77777777" w:rsidR="00214ABC" w:rsidRPr="002A6D3E" w:rsidRDefault="00214ABC" w:rsidP="006D3894">
            <w:pPr>
              <w:jc w:val="center"/>
              <w:rPr>
                <w:sz w:val="24"/>
                <w:szCs w:val="24"/>
              </w:rPr>
            </w:pPr>
            <w:r w:rsidRPr="002A6D3E">
              <w:rPr>
                <w:b/>
                <w:sz w:val="24"/>
                <w:szCs w:val="24"/>
              </w:rPr>
              <w:t>Description</w:t>
            </w:r>
          </w:p>
        </w:tc>
      </w:tr>
      <w:tr w:rsidR="00214ABC" w:rsidRPr="002A6D3E" w14:paraId="741342F7" w14:textId="77777777" w:rsidTr="00FC1628">
        <w:trPr>
          <w:trHeight w:val="1"/>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99B45C" w14:textId="161804D2" w:rsidR="00214ABC" w:rsidRPr="002A6D3E" w:rsidRDefault="00FC1628" w:rsidP="006D3894">
            <w:pPr>
              <w:jc w:val="both"/>
              <w:rPr>
                <w:sz w:val="24"/>
                <w:szCs w:val="24"/>
              </w:rPr>
            </w:pPr>
            <w:r>
              <w:rPr>
                <w:sz w:val="24"/>
                <w:szCs w:val="24"/>
              </w:rPr>
              <w:t>id</w:t>
            </w:r>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A8F102" w14:textId="77777777" w:rsidR="00214ABC" w:rsidRPr="002A6D3E" w:rsidRDefault="00214ABC" w:rsidP="006D3894">
            <w:pPr>
              <w:jc w:val="both"/>
              <w:rPr>
                <w:sz w:val="24"/>
                <w:szCs w:val="24"/>
              </w:rPr>
            </w:pPr>
            <w:r w:rsidRPr="002A6D3E">
              <w:rPr>
                <w:sz w:val="24"/>
                <w:szCs w:val="24"/>
              </w:rPr>
              <w:t>Integer</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32AD6C" w14:textId="030C3996" w:rsidR="00214ABC" w:rsidRPr="002A6D3E" w:rsidRDefault="00EE4041" w:rsidP="006D3894">
            <w:pPr>
              <w:jc w:val="both"/>
              <w:rPr>
                <w:sz w:val="24"/>
                <w:szCs w:val="24"/>
              </w:rPr>
            </w:pPr>
            <w:r w:rsidRPr="00EE4041">
              <w:rPr>
                <w:sz w:val="24"/>
                <w:szCs w:val="24"/>
              </w:rPr>
              <w:t>NOT NULL</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33DDF4" w14:textId="77777777" w:rsidR="00214ABC" w:rsidRPr="002A6D3E" w:rsidRDefault="00214ABC" w:rsidP="006D3894">
            <w:pPr>
              <w:jc w:val="both"/>
              <w:rPr>
                <w:sz w:val="24"/>
                <w:szCs w:val="24"/>
              </w:rPr>
            </w:pPr>
            <w:r w:rsidRPr="002A6D3E">
              <w:rPr>
                <w:sz w:val="24"/>
                <w:szCs w:val="24"/>
              </w:rPr>
              <w:t>Primary key</w:t>
            </w: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BF9C7F" w14:textId="4CB52F32" w:rsidR="00214ABC" w:rsidRDefault="00EE4041" w:rsidP="006D3894">
            <w:pPr>
              <w:jc w:val="both"/>
              <w:rPr>
                <w:sz w:val="24"/>
                <w:szCs w:val="24"/>
              </w:rPr>
            </w:pPr>
            <w:r w:rsidRPr="00EE4041">
              <w:rPr>
                <w:sz w:val="24"/>
                <w:szCs w:val="24"/>
              </w:rPr>
              <w:t>AUTO_INCREMENT</w:t>
            </w:r>
          </w:p>
          <w:p w14:paraId="70D6ABAF" w14:textId="77777777" w:rsidR="00EE4041" w:rsidRPr="00EE4041" w:rsidRDefault="00EE4041" w:rsidP="00EE4041">
            <w:pPr>
              <w:rPr>
                <w:sz w:val="24"/>
                <w:szCs w:val="24"/>
              </w:rPr>
            </w:pP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8554CD" w14:textId="5C4153B2" w:rsidR="00214ABC" w:rsidRPr="002A6D3E" w:rsidRDefault="00EE4041" w:rsidP="006D3894">
            <w:pPr>
              <w:jc w:val="both"/>
              <w:rPr>
                <w:sz w:val="24"/>
                <w:szCs w:val="24"/>
              </w:rPr>
            </w:pPr>
            <w:r>
              <w:rPr>
                <w:sz w:val="24"/>
                <w:szCs w:val="24"/>
              </w:rPr>
              <w:t>Job id</w:t>
            </w:r>
          </w:p>
        </w:tc>
      </w:tr>
      <w:tr w:rsidR="00214ABC" w:rsidRPr="002A6D3E" w14:paraId="7DCE47A1" w14:textId="77777777" w:rsidTr="00FC1628">
        <w:trPr>
          <w:trHeight w:val="510"/>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FCFFBC" w14:textId="0ACDDD7B" w:rsidR="00214ABC" w:rsidRPr="002A6D3E" w:rsidRDefault="00FC1628" w:rsidP="006D3894">
            <w:pPr>
              <w:jc w:val="both"/>
              <w:rPr>
                <w:sz w:val="24"/>
                <w:szCs w:val="24"/>
              </w:rPr>
            </w:pPr>
            <w:proofErr w:type="spellStart"/>
            <w:r>
              <w:rPr>
                <w:sz w:val="24"/>
                <w:szCs w:val="24"/>
              </w:rPr>
              <w:t>Job_type</w:t>
            </w:r>
            <w:proofErr w:type="spellEnd"/>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EB8879" w14:textId="57B1BD2A" w:rsidR="00214ABC" w:rsidRPr="002A6D3E" w:rsidRDefault="00FC1628" w:rsidP="006D3894">
            <w:pPr>
              <w:rPr>
                <w:sz w:val="24"/>
                <w:szCs w:val="24"/>
              </w:rPr>
            </w:pPr>
            <w:r w:rsidRPr="002A6D3E">
              <w:rPr>
                <w:sz w:val="24"/>
                <w:szCs w:val="24"/>
              </w:rPr>
              <w:t>Varchar(</w:t>
            </w:r>
            <w:r>
              <w:rPr>
                <w:sz w:val="24"/>
                <w:szCs w:val="24"/>
              </w:rPr>
              <w:t>30</w:t>
            </w:r>
            <w:r w:rsidRPr="002A6D3E">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DF2DC6" w14:textId="3D5A6194" w:rsidR="00214ABC" w:rsidRPr="002A6D3E" w:rsidRDefault="00EE4041" w:rsidP="006D3894">
            <w:pPr>
              <w:jc w:val="both"/>
              <w:rPr>
                <w:sz w:val="24"/>
                <w:szCs w:val="24"/>
              </w:rPr>
            </w:pPr>
            <w:r>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3EBD807" w14:textId="4F5E4DBF" w:rsidR="00214ABC" w:rsidRPr="002A6D3E" w:rsidRDefault="00214ABC"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CB5FE1" w14:textId="26FA205B" w:rsidR="00214ABC" w:rsidRPr="002A6D3E" w:rsidRDefault="00EE4041" w:rsidP="006D3894">
            <w:pPr>
              <w:rPr>
                <w:sz w:val="24"/>
                <w:szCs w:val="24"/>
              </w:rPr>
            </w:pPr>
            <w:r>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2A24B0" w14:textId="58036D8F" w:rsidR="00214ABC" w:rsidRPr="002A6D3E" w:rsidRDefault="00EE4041" w:rsidP="006D3894">
            <w:pPr>
              <w:jc w:val="both"/>
              <w:rPr>
                <w:sz w:val="24"/>
                <w:szCs w:val="24"/>
              </w:rPr>
            </w:pPr>
            <w:r>
              <w:rPr>
                <w:sz w:val="24"/>
                <w:szCs w:val="24"/>
              </w:rPr>
              <w:t>Type of the job</w:t>
            </w:r>
          </w:p>
        </w:tc>
      </w:tr>
      <w:tr w:rsidR="00214ABC" w:rsidRPr="002A6D3E" w14:paraId="13FB4B5A" w14:textId="77777777" w:rsidTr="00FC1628">
        <w:trPr>
          <w:trHeight w:val="500"/>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D9EE791" w14:textId="20F95D95" w:rsidR="00214ABC" w:rsidRPr="002A6D3E" w:rsidRDefault="00FC1628" w:rsidP="006D3894">
            <w:pPr>
              <w:jc w:val="both"/>
              <w:rPr>
                <w:sz w:val="24"/>
                <w:szCs w:val="24"/>
              </w:rPr>
            </w:pPr>
            <w:proofErr w:type="spellStart"/>
            <w:r>
              <w:rPr>
                <w:sz w:val="24"/>
                <w:szCs w:val="24"/>
              </w:rPr>
              <w:t>No_of_emp</w:t>
            </w:r>
            <w:proofErr w:type="spellEnd"/>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269E17" w14:textId="4114E819" w:rsidR="00214ABC" w:rsidRPr="002A6D3E" w:rsidRDefault="00FC1628" w:rsidP="006D3894">
            <w:pPr>
              <w:jc w:val="both"/>
              <w:rPr>
                <w:sz w:val="24"/>
                <w:szCs w:val="24"/>
              </w:rPr>
            </w:pPr>
            <w:r w:rsidRPr="002A6D3E">
              <w:rPr>
                <w:sz w:val="24"/>
                <w:szCs w:val="24"/>
              </w:rPr>
              <w:t>Integer</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8B87EF" w14:textId="2F0F1B3F" w:rsidR="00214ABC" w:rsidRPr="002A6D3E" w:rsidRDefault="00EE4041" w:rsidP="006D3894">
            <w:pPr>
              <w:jc w:val="both"/>
              <w:rPr>
                <w:sz w:val="24"/>
                <w:szCs w:val="24"/>
              </w:rPr>
            </w:pPr>
            <w:r>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EAC2C6" w14:textId="77777777" w:rsidR="00214ABC" w:rsidRPr="002A6D3E" w:rsidRDefault="00214ABC"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3F15CB" w14:textId="2B18441D" w:rsidR="00214ABC" w:rsidRPr="002A6D3E" w:rsidRDefault="00EE4041" w:rsidP="006D3894">
            <w:pPr>
              <w:rPr>
                <w:sz w:val="24"/>
                <w:szCs w:val="24"/>
              </w:rPr>
            </w:pPr>
            <w:r>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34144B" w14:textId="43716476" w:rsidR="00214ABC" w:rsidRPr="002A6D3E" w:rsidRDefault="00EE4041" w:rsidP="006D3894">
            <w:pPr>
              <w:jc w:val="both"/>
              <w:rPr>
                <w:sz w:val="24"/>
                <w:szCs w:val="24"/>
              </w:rPr>
            </w:pPr>
            <w:r>
              <w:rPr>
                <w:sz w:val="24"/>
                <w:szCs w:val="24"/>
              </w:rPr>
              <w:t>Number of employee</w:t>
            </w:r>
          </w:p>
        </w:tc>
      </w:tr>
      <w:tr w:rsidR="00214ABC" w:rsidRPr="002A6D3E" w14:paraId="7B15003F" w14:textId="77777777" w:rsidTr="00FC1628">
        <w:trPr>
          <w:trHeight w:val="481"/>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8687D3" w14:textId="6D8CEE46" w:rsidR="00214ABC" w:rsidRPr="002A6D3E" w:rsidRDefault="00FC1628" w:rsidP="006D3894">
            <w:pPr>
              <w:jc w:val="both"/>
              <w:rPr>
                <w:sz w:val="24"/>
                <w:szCs w:val="24"/>
              </w:rPr>
            </w:pPr>
            <w:proofErr w:type="spellStart"/>
            <w:r>
              <w:rPr>
                <w:sz w:val="24"/>
                <w:szCs w:val="24"/>
              </w:rPr>
              <w:t>Job_desc</w:t>
            </w:r>
            <w:proofErr w:type="spellEnd"/>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15721D" w14:textId="77777777" w:rsidR="00214ABC" w:rsidRPr="002A6D3E" w:rsidRDefault="00214ABC" w:rsidP="006D3894">
            <w:pPr>
              <w:jc w:val="both"/>
              <w:rPr>
                <w:sz w:val="24"/>
                <w:szCs w:val="24"/>
              </w:rPr>
            </w:pPr>
            <w:r w:rsidRPr="002A6D3E">
              <w:rPr>
                <w:sz w:val="24"/>
                <w:szCs w:val="24"/>
              </w:rPr>
              <w:t>Varchar(45)</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C76872" w14:textId="4E0C8489" w:rsidR="00214ABC" w:rsidRPr="002A6D3E" w:rsidRDefault="00EE4041" w:rsidP="006D3894">
            <w:pPr>
              <w:jc w:val="both"/>
              <w:rPr>
                <w:sz w:val="24"/>
                <w:szCs w:val="24"/>
              </w:rPr>
            </w:pPr>
            <w:r>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FEDA2C" w14:textId="77777777" w:rsidR="00214ABC" w:rsidRPr="002A6D3E" w:rsidRDefault="00214ABC"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048E19" w14:textId="14BCE8E6" w:rsidR="00214ABC" w:rsidRPr="002A6D3E" w:rsidRDefault="00EE4041" w:rsidP="006D3894">
            <w:pPr>
              <w:rPr>
                <w:sz w:val="24"/>
                <w:szCs w:val="24"/>
              </w:rPr>
            </w:pPr>
            <w:r>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CC0CD4" w14:textId="69BCAD94" w:rsidR="00214ABC" w:rsidRPr="002A6D3E" w:rsidRDefault="00EE4041" w:rsidP="006D3894">
            <w:pPr>
              <w:jc w:val="both"/>
              <w:rPr>
                <w:sz w:val="24"/>
                <w:szCs w:val="24"/>
              </w:rPr>
            </w:pPr>
            <w:r>
              <w:rPr>
                <w:sz w:val="24"/>
                <w:szCs w:val="24"/>
              </w:rPr>
              <w:t>Job description</w:t>
            </w:r>
          </w:p>
        </w:tc>
      </w:tr>
      <w:tr w:rsidR="00214ABC" w:rsidRPr="002A6D3E" w14:paraId="20685605" w14:textId="77777777" w:rsidTr="00FC1628">
        <w:trPr>
          <w:trHeight w:val="417"/>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B76BEB" w14:textId="15D624AF" w:rsidR="00214ABC" w:rsidRPr="002A6D3E" w:rsidRDefault="00FC1628" w:rsidP="006D3894">
            <w:pPr>
              <w:jc w:val="both"/>
              <w:rPr>
                <w:sz w:val="24"/>
                <w:szCs w:val="24"/>
              </w:rPr>
            </w:pPr>
            <w:r>
              <w:rPr>
                <w:sz w:val="24"/>
                <w:szCs w:val="24"/>
              </w:rPr>
              <w:t>qualification</w:t>
            </w:r>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B3FA19" w14:textId="5350F786" w:rsidR="00214ABC" w:rsidRPr="002A6D3E" w:rsidRDefault="00214ABC" w:rsidP="006D3894">
            <w:pPr>
              <w:jc w:val="both"/>
              <w:rPr>
                <w:sz w:val="24"/>
                <w:szCs w:val="24"/>
              </w:rPr>
            </w:pPr>
            <w:r w:rsidRPr="002A6D3E">
              <w:rPr>
                <w:sz w:val="24"/>
                <w:szCs w:val="24"/>
              </w:rPr>
              <w:t>Varchar(</w:t>
            </w:r>
            <w:r w:rsidR="00FC1628">
              <w:rPr>
                <w:sz w:val="24"/>
                <w:szCs w:val="24"/>
              </w:rPr>
              <w:t>10</w:t>
            </w:r>
            <w:r w:rsidRPr="002A6D3E">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8E884C" w14:textId="4FD898C2" w:rsidR="00214ABC" w:rsidRPr="002A6D3E" w:rsidRDefault="00EE4041" w:rsidP="006D3894">
            <w:pPr>
              <w:jc w:val="both"/>
              <w:rPr>
                <w:sz w:val="24"/>
                <w:szCs w:val="24"/>
              </w:rPr>
            </w:pPr>
            <w:r>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0F7EB7" w14:textId="77777777" w:rsidR="00214ABC" w:rsidRPr="002A6D3E" w:rsidRDefault="00214ABC"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7CE150" w14:textId="38D2B5EE" w:rsidR="00214ABC" w:rsidRPr="002A6D3E" w:rsidRDefault="00EE4041" w:rsidP="006D3894">
            <w:pPr>
              <w:rPr>
                <w:sz w:val="24"/>
                <w:szCs w:val="24"/>
              </w:rPr>
            </w:pPr>
            <w:r>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DC81B2" w14:textId="79F85C5D" w:rsidR="00214ABC" w:rsidRPr="002A6D3E" w:rsidRDefault="00EE4041" w:rsidP="006D3894">
            <w:pPr>
              <w:jc w:val="both"/>
              <w:rPr>
                <w:sz w:val="24"/>
                <w:szCs w:val="24"/>
              </w:rPr>
            </w:pPr>
            <w:r>
              <w:rPr>
                <w:sz w:val="24"/>
                <w:szCs w:val="24"/>
              </w:rPr>
              <w:t>Qualification of employee</w:t>
            </w:r>
          </w:p>
        </w:tc>
      </w:tr>
      <w:tr w:rsidR="00FE6FFD" w:rsidRPr="002A6D3E" w14:paraId="5BAF8FD5" w14:textId="77777777" w:rsidTr="00FC1628">
        <w:trPr>
          <w:trHeight w:val="417"/>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DB8B4D0" w14:textId="2EB4DBE4" w:rsidR="00FE6FFD" w:rsidRPr="002A6D3E" w:rsidRDefault="00FC1628" w:rsidP="006D3894">
            <w:pPr>
              <w:jc w:val="both"/>
              <w:rPr>
                <w:sz w:val="24"/>
                <w:szCs w:val="24"/>
              </w:rPr>
            </w:pPr>
            <w:proofErr w:type="spellStart"/>
            <w:r>
              <w:rPr>
                <w:sz w:val="24"/>
                <w:szCs w:val="24"/>
              </w:rPr>
              <w:t>Time_period</w:t>
            </w:r>
            <w:proofErr w:type="spellEnd"/>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FD75D8" w14:textId="3F0557BC" w:rsidR="00FE6FFD" w:rsidRPr="002A6D3E" w:rsidRDefault="00FE6FFD" w:rsidP="006D3894">
            <w:pPr>
              <w:jc w:val="both"/>
              <w:rPr>
                <w:sz w:val="24"/>
                <w:szCs w:val="24"/>
              </w:rPr>
            </w:pPr>
            <w:r w:rsidRPr="002A6D3E">
              <w:rPr>
                <w:sz w:val="24"/>
                <w:szCs w:val="24"/>
              </w:rPr>
              <w:t>Varchar(</w:t>
            </w:r>
            <w:r w:rsidR="00FC1628">
              <w:rPr>
                <w:sz w:val="24"/>
                <w:szCs w:val="24"/>
              </w:rPr>
              <w:t>30</w:t>
            </w:r>
            <w:r w:rsidRPr="002A6D3E">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9E909F" w14:textId="77777777" w:rsidR="00FE6FFD" w:rsidRPr="002A6D3E" w:rsidRDefault="00FE6FFD" w:rsidP="006D3894">
            <w:pPr>
              <w:jc w:val="both"/>
              <w:rPr>
                <w:sz w:val="24"/>
                <w:szCs w:val="24"/>
              </w:rPr>
            </w:pPr>
            <w:r>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1F0399" w14:textId="77777777" w:rsidR="00FE6FFD" w:rsidRPr="002A6D3E" w:rsidRDefault="00FE6FFD"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D9C446" w14:textId="31A9CF89" w:rsidR="00FE6FFD" w:rsidRPr="002A6D3E" w:rsidRDefault="00EE4041" w:rsidP="006D3894">
            <w:pPr>
              <w:rPr>
                <w:sz w:val="24"/>
                <w:szCs w:val="24"/>
              </w:rPr>
            </w:pPr>
            <w:r>
              <w:rPr>
                <w:sz w:val="24"/>
                <w:szCs w:val="24"/>
              </w:rPr>
              <w:t>No Bond</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4B740B" w14:textId="0DA2E56F" w:rsidR="00FE6FFD" w:rsidRPr="002A6D3E" w:rsidRDefault="00EE4041" w:rsidP="006D3894">
            <w:pPr>
              <w:jc w:val="both"/>
              <w:rPr>
                <w:sz w:val="24"/>
                <w:szCs w:val="24"/>
              </w:rPr>
            </w:pPr>
            <w:r>
              <w:rPr>
                <w:sz w:val="24"/>
                <w:szCs w:val="24"/>
              </w:rPr>
              <w:t>Time Period</w:t>
            </w:r>
          </w:p>
        </w:tc>
      </w:tr>
      <w:tr w:rsidR="00FE6FFD" w:rsidRPr="002A6D3E" w14:paraId="1B119448" w14:textId="77777777" w:rsidTr="00FC1628">
        <w:trPr>
          <w:trHeight w:val="525"/>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2DB3F2" w14:textId="10D0EB03" w:rsidR="00FE6FFD" w:rsidRPr="002A6D3E" w:rsidRDefault="00FC1628" w:rsidP="006D3894">
            <w:pPr>
              <w:jc w:val="both"/>
              <w:rPr>
                <w:sz w:val="24"/>
                <w:szCs w:val="24"/>
              </w:rPr>
            </w:pPr>
            <w:r>
              <w:rPr>
                <w:sz w:val="24"/>
                <w:szCs w:val="24"/>
              </w:rPr>
              <w:t>salary</w:t>
            </w:r>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5D3563" w14:textId="77777777" w:rsidR="00FE6FFD" w:rsidRPr="002A6D3E" w:rsidRDefault="00FE6FFD" w:rsidP="006D3894">
            <w:pPr>
              <w:jc w:val="both"/>
              <w:rPr>
                <w:sz w:val="24"/>
                <w:szCs w:val="24"/>
              </w:rPr>
            </w:pPr>
            <w:r w:rsidRPr="002A6D3E">
              <w:rPr>
                <w:sz w:val="24"/>
                <w:szCs w:val="24"/>
              </w:rPr>
              <w:t>Integer</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D5F527" w14:textId="77777777" w:rsidR="00FE6FFD" w:rsidRDefault="00FE6FFD">
            <w:r w:rsidRPr="009061CB">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2A9902" w14:textId="77777777" w:rsidR="00FE6FFD" w:rsidRPr="002A6D3E" w:rsidRDefault="00FE6FFD"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3CB246" w14:textId="77777777" w:rsidR="00FE6FFD" w:rsidRPr="002A6D3E" w:rsidRDefault="00FE6FFD" w:rsidP="006D3894">
            <w:pPr>
              <w:rPr>
                <w:sz w:val="24"/>
                <w:szCs w:val="24"/>
              </w:rPr>
            </w:pPr>
            <w:r w:rsidRPr="002A6D3E">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900B62" w14:textId="67F01256" w:rsidR="00FE6FFD" w:rsidRPr="002A6D3E" w:rsidRDefault="00EE4041" w:rsidP="006D3894">
            <w:pPr>
              <w:jc w:val="both"/>
              <w:rPr>
                <w:sz w:val="24"/>
                <w:szCs w:val="24"/>
              </w:rPr>
            </w:pPr>
            <w:r>
              <w:rPr>
                <w:sz w:val="24"/>
                <w:szCs w:val="24"/>
              </w:rPr>
              <w:t>Salary of employee</w:t>
            </w:r>
          </w:p>
        </w:tc>
      </w:tr>
      <w:tr w:rsidR="00FE6FFD" w:rsidRPr="002A6D3E" w14:paraId="1BBCB7AF" w14:textId="77777777" w:rsidTr="00FC1628">
        <w:trPr>
          <w:trHeight w:val="1"/>
        </w:trPr>
        <w:tc>
          <w:tcPr>
            <w:tcW w:w="1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72545E" w14:textId="52451FA3" w:rsidR="00FE6FFD" w:rsidRPr="002A6D3E" w:rsidRDefault="00FC1628" w:rsidP="006D3894">
            <w:pPr>
              <w:jc w:val="both"/>
              <w:rPr>
                <w:sz w:val="24"/>
                <w:szCs w:val="24"/>
              </w:rPr>
            </w:pPr>
            <w:proofErr w:type="spellStart"/>
            <w:r>
              <w:rPr>
                <w:sz w:val="24"/>
                <w:szCs w:val="24"/>
              </w:rPr>
              <w:t>userid</w:t>
            </w:r>
            <w:proofErr w:type="spellEnd"/>
          </w:p>
        </w:tc>
        <w:tc>
          <w:tcPr>
            <w:tcW w:w="1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1B5532" w14:textId="04FE4BFE" w:rsidR="00FE6FFD" w:rsidRPr="002A6D3E" w:rsidRDefault="00FC1628" w:rsidP="006D3894">
            <w:pPr>
              <w:jc w:val="both"/>
              <w:rPr>
                <w:sz w:val="24"/>
                <w:szCs w:val="24"/>
              </w:rPr>
            </w:pPr>
            <w:r w:rsidRPr="002A6D3E">
              <w:rPr>
                <w:sz w:val="24"/>
                <w:szCs w:val="24"/>
              </w:rPr>
              <w:t>Integer</w:t>
            </w:r>
          </w:p>
        </w:tc>
        <w:tc>
          <w:tcPr>
            <w:tcW w:w="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A017BC" w14:textId="77777777" w:rsidR="00FE6FFD" w:rsidRDefault="00FE6FFD">
            <w:r w:rsidRPr="009061CB">
              <w:rPr>
                <w:sz w:val="24"/>
                <w:szCs w:val="24"/>
              </w:rPr>
              <w:t>Yes</w:t>
            </w:r>
          </w:p>
        </w:tc>
        <w:tc>
          <w:tcPr>
            <w:tcW w:w="1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BB6675" w14:textId="77777777" w:rsidR="00FE6FFD" w:rsidRPr="002A6D3E" w:rsidRDefault="00FE6FFD" w:rsidP="006D3894">
            <w:pPr>
              <w:jc w:val="both"/>
              <w:rPr>
                <w:rFonts w:eastAsia="Calibri"/>
                <w:sz w:val="24"/>
                <w:szCs w:val="24"/>
              </w:rPr>
            </w:pPr>
          </w:p>
        </w:tc>
        <w:tc>
          <w:tcPr>
            <w:tcW w:w="1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566434" w14:textId="77777777" w:rsidR="00FE6FFD" w:rsidRPr="002A6D3E" w:rsidRDefault="00FE6FFD" w:rsidP="006D3894">
            <w:pPr>
              <w:rPr>
                <w:sz w:val="24"/>
                <w:szCs w:val="24"/>
              </w:rPr>
            </w:pPr>
            <w:r w:rsidRPr="002A6D3E">
              <w:rPr>
                <w:sz w:val="24"/>
                <w:szCs w:val="24"/>
              </w:rPr>
              <w:t>Null</w:t>
            </w:r>
          </w:p>
        </w:tc>
        <w:tc>
          <w:tcPr>
            <w:tcW w:w="29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D4F0698" w14:textId="07E1EFF6" w:rsidR="00FE6FFD" w:rsidRPr="002A6D3E" w:rsidRDefault="00EE4041" w:rsidP="006D3894">
            <w:pPr>
              <w:jc w:val="both"/>
              <w:rPr>
                <w:sz w:val="24"/>
                <w:szCs w:val="24"/>
              </w:rPr>
            </w:pPr>
            <w:r>
              <w:rPr>
                <w:sz w:val="24"/>
                <w:szCs w:val="24"/>
              </w:rPr>
              <w:t>Id of the user</w:t>
            </w:r>
          </w:p>
        </w:tc>
      </w:tr>
    </w:tbl>
    <w:p w14:paraId="7FFB651E" w14:textId="294F639C" w:rsidR="001F55F9" w:rsidRPr="00680C69" w:rsidRDefault="001F55F9" w:rsidP="00680C69">
      <w:pPr>
        <w:widowControl/>
        <w:autoSpaceDE/>
        <w:autoSpaceDN/>
        <w:spacing w:after="160" w:line="259" w:lineRule="auto"/>
        <w:rPr>
          <w:rFonts w:eastAsia="Calibri"/>
          <w:b/>
          <w:sz w:val="24"/>
          <w:szCs w:val="24"/>
        </w:rPr>
        <w:sectPr w:rsidR="001F55F9" w:rsidRPr="00680C69">
          <w:headerReference w:type="even" r:id="rId29"/>
          <w:headerReference w:type="default" r:id="rId30"/>
          <w:footerReference w:type="default" r:id="rId31"/>
          <w:headerReference w:type="first" r:id="rId32"/>
          <w:pgSz w:w="11900" w:h="16840"/>
          <w:pgMar w:top="1320" w:right="1020" w:bottom="1220" w:left="1340" w:header="720" w:footer="1034" w:gutter="0"/>
          <w:cols w:space="720"/>
        </w:sectPr>
      </w:pPr>
    </w:p>
    <w:p w14:paraId="302F2747" w14:textId="77777777" w:rsidR="001F55F9" w:rsidRDefault="00531A8C" w:rsidP="008C1592">
      <w:pPr>
        <w:rPr>
          <w:b/>
          <w:bCs/>
          <w:sz w:val="28"/>
          <w:szCs w:val="28"/>
        </w:rPr>
      </w:pPr>
      <w:bookmarkStart w:id="4" w:name="7._SYSTEM_DESIGN:"/>
      <w:bookmarkEnd w:id="4"/>
      <w:r w:rsidRPr="008C1592">
        <w:rPr>
          <w:b/>
          <w:bCs/>
          <w:sz w:val="28"/>
          <w:szCs w:val="28"/>
        </w:rPr>
        <w:lastRenderedPageBreak/>
        <w:t>8. Snapshots</w:t>
      </w:r>
      <w:r w:rsidR="008C1592" w:rsidRPr="008C1592">
        <w:rPr>
          <w:b/>
          <w:bCs/>
          <w:sz w:val="28"/>
          <w:szCs w:val="28"/>
        </w:rPr>
        <w:t>:</w:t>
      </w:r>
      <w:r w:rsidR="00371CBC">
        <w:rPr>
          <w:b/>
          <w:bCs/>
          <w:sz w:val="28"/>
          <w:szCs w:val="28"/>
        </w:rPr>
        <w:t xml:space="preserve"> </w:t>
      </w:r>
    </w:p>
    <w:p w14:paraId="28BF320F" w14:textId="77777777" w:rsidR="008C1592" w:rsidRDefault="008C1592" w:rsidP="008C1592">
      <w:pPr>
        <w:rPr>
          <w:b/>
          <w:bCs/>
          <w:sz w:val="28"/>
          <w:szCs w:val="28"/>
        </w:rPr>
      </w:pPr>
    </w:p>
    <w:p w14:paraId="49F021F2"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1429F1B3" w14:textId="75DCE38F" w:rsidR="00FE3E79" w:rsidRDefault="00A47074" w:rsidP="002833D0">
      <w:pPr>
        <w:tabs>
          <w:tab w:val="left" w:pos="1039"/>
        </w:tabs>
        <w:rPr>
          <w:b/>
          <w:bCs/>
          <w:sz w:val="28"/>
        </w:rPr>
      </w:pPr>
      <w:r>
        <w:rPr>
          <w:b/>
          <w:bCs/>
          <w:noProof/>
          <w:sz w:val="28"/>
        </w:rPr>
        <w:drawing>
          <wp:inline distT="0" distB="0" distL="0" distR="0" wp14:anchorId="3612E2C1" wp14:editId="29ED2062">
            <wp:extent cx="6360456" cy="3577590"/>
            <wp:effectExtent l="0" t="0" r="2540" b="3810"/>
            <wp:docPr id="81027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79630" name="Picture 8102796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4195" cy="3585318"/>
                    </a:xfrm>
                    <a:prstGeom prst="rect">
                      <a:avLst/>
                    </a:prstGeom>
                  </pic:spPr>
                </pic:pic>
              </a:graphicData>
            </a:graphic>
          </wp:inline>
        </w:drawing>
      </w:r>
    </w:p>
    <w:p w14:paraId="54EC5718" w14:textId="77777777" w:rsidR="00A47074" w:rsidRDefault="00A47074" w:rsidP="002833D0">
      <w:pPr>
        <w:tabs>
          <w:tab w:val="left" w:pos="1039"/>
        </w:tabs>
        <w:rPr>
          <w:b/>
          <w:bCs/>
          <w:sz w:val="28"/>
        </w:rPr>
      </w:pPr>
    </w:p>
    <w:p w14:paraId="6FFACA5F" w14:textId="77777777" w:rsidR="00A47074" w:rsidRDefault="00A47074" w:rsidP="002833D0">
      <w:pPr>
        <w:tabs>
          <w:tab w:val="left" w:pos="1039"/>
        </w:tabs>
        <w:rPr>
          <w:b/>
          <w:bCs/>
          <w:sz w:val="28"/>
        </w:rPr>
      </w:pPr>
    </w:p>
    <w:p w14:paraId="479B08AE" w14:textId="77777777" w:rsidR="00A47074" w:rsidRDefault="00A47074" w:rsidP="002833D0">
      <w:pPr>
        <w:tabs>
          <w:tab w:val="left" w:pos="1039"/>
        </w:tabs>
        <w:rPr>
          <w:b/>
          <w:bCs/>
          <w:sz w:val="28"/>
        </w:rPr>
      </w:pPr>
    </w:p>
    <w:p w14:paraId="638F6D14" w14:textId="77777777" w:rsidR="00A47074" w:rsidRDefault="00A47074" w:rsidP="002833D0">
      <w:pPr>
        <w:tabs>
          <w:tab w:val="left" w:pos="1039"/>
        </w:tabs>
        <w:rPr>
          <w:b/>
          <w:bCs/>
          <w:sz w:val="28"/>
        </w:rPr>
      </w:pPr>
    </w:p>
    <w:p w14:paraId="70FEB040" w14:textId="516467AE" w:rsidR="00DB6D2D" w:rsidRDefault="00DB6D2D" w:rsidP="002833D0">
      <w:pPr>
        <w:tabs>
          <w:tab w:val="left" w:pos="1039"/>
        </w:tabs>
        <w:rPr>
          <w:b/>
          <w:bCs/>
          <w:sz w:val="28"/>
        </w:rPr>
      </w:pPr>
      <w:r w:rsidRPr="00DB6D2D">
        <w:rPr>
          <w:b/>
          <w:bCs/>
          <w:sz w:val="28"/>
        </w:rPr>
        <w:t xml:space="preserve">8.2 </w:t>
      </w:r>
      <w:r w:rsidR="00A47074">
        <w:rPr>
          <w:b/>
          <w:bCs/>
          <w:sz w:val="28"/>
        </w:rPr>
        <w:t>Register</w:t>
      </w:r>
      <w:r w:rsidR="002833D0">
        <w:rPr>
          <w:b/>
          <w:bCs/>
          <w:sz w:val="28"/>
        </w:rPr>
        <w:t xml:space="preserve"> Page</w:t>
      </w:r>
    </w:p>
    <w:p w14:paraId="6EDBC1BF" w14:textId="6E98D687" w:rsidR="00A47074" w:rsidRDefault="00A47074" w:rsidP="002833D0">
      <w:pPr>
        <w:tabs>
          <w:tab w:val="left" w:pos="1039"/>
        </w:tabs>
        <w:rPr>
          <w:b/>
          <w:sz w:val="24"/>
        </w:rPr>
      </w:pPr>
      <w:r>
        <w:rPr>
          <w:b/>
          <w:noProof/>
          <w:sz w:val="24"/>
        </w:rPr>
        <w:drawing>
          <wp:inline distT="0" distB="0" distL="0" distR="0" wp14:anchorId="786AE95B" wp14:editId="1FE41EC1">
            <wp:extent cx="6057900" cy="3407410"/>
            <wp:effectExtent l="0" t="0" r="0" b="2540"/>
            <wp:docPr id="1938522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22632" name="Picture 19385226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75BC6A74" w14:textId="77777777" w:rsidR="00DB6D2D" w:rsidRDefault="00DB6D2D" w:rsidP="00DB6D2D">
      <w:pPr>
        <w:rPr>
          <w:b/>
          <w:bCs/>
          <w:sz w:val="28"/>
          <w:szCs w:val="28"/>
        </w:rPr>
      </w:pPr>
    </w:p>
    <w:p w14:paraId="584CD0DC" w14:textId="77777777" w:rsidR="00DB6D2D" w:rsidRDefault="00DB6D2D" w:rsidP="00DB6D2D">
      <w:pPr>
        <w:tabs>
          <w:tab w:val="left" w:pos="1039"/>
        </w:tabs>
        <w:rPr>
          <w:sz w:val="28"/>
        </w:rPr>
      </w:pPr>
    </w:p>
    <w:p w14:paraId="15F57758" w14:textId="77777777" w:rsidR="00DB6D2D" w:rsidRDefault="002833D0" w:rsidP="002833D0">
      <w:pPr>
        <w:tabs>
          <w:tab w:val="left" w:pos="1039"/>
        </w:tabs>
        <w:rPr>
          <w:b/>
          <w:sz w:val="24"/>
        </w:rPr>
      </w:pPr>
      <w:r>
        <w:rPr>
          <w:b/>
          <w:bCs/>
          <w:sz w:val="28"/>
        </w:rPr>
        <w:t>8.</w:t>
      </w:r>
      <w:r w:rsidR="00A61492">
        <w:rPr>
          <w:b/>
          <w:bCs/>
          <w:sz w:val="28"/>
        </w:rPr>
        <w:t>3</w:t>
      </w:r>
      <w:r w:rsidR="00DB6D2D" w:rsidRPr="00DB6D2D">
        <w:rPr>
          <w:b/>
          <w:bCs/>
          <w:sz w:val="28"/>
        </w:rPr>
        <w:t xml:space="preserve"> </w:t>
      </w:r>
      <w:r w:rsidR="00DB6D2D">
        <w:rPr>
          <w:b/>
          <w:bCs/>
          <w:sz w:val="28"/>
        </w:rPr>
        <w:t>Login</w:t>
      </w:r>
      <w:r>
        <w:rPr>
          <w:b/>
          <w:bCs/>
          <w:sz w:val="28"/>
        </w:rPr>
        <w:t xml:space="preserve"> Page</w:t>
      </w:r>
    </w:p>
    <w:p w14:paraId="04F02245" w14:textId="77777777" w:rsidR="00DB6D2D" w:rsidRDefault="00DB6D2D" w:rsidP="00DB6D2D">
      <w:pPr>
        <w:rPr>
          <w:b/>
          <w:sz w:val="24"/>
        </w:rPr>
      </w:pPr>
    </w:p>
    <w:p w14:paraId="65EBB6CE" w14:textId="6A341971" w:rsidR="00DB6D2D" w:rsidRDefault="00DB6D2D" w:rsidP="00DB6D2D">
      <w:pPr>
        <w:rPr>
          <w:sz w:val="28"/>
        </w:rPr>
      </w:pPr>
      <w:r>
        <w:rPr>
          <w:sz w:val="28"/>
        </w:rPr>
        <w:tab/>
      </w:r>
      <w:r w:rsidR="00A47074">
        <w:rPr>
          <w:noProof/>
          <w:sz w:val="28"/>
        </w:rPr>
        <w:drawing>
          <wp:inline distT="0" distB="0" distL="0" distR="0" wp14:anchorId="6BC0ECB9" wp14:editId="6C9B60F9">
            <wp:extent cx="6057900" cy="3407410"/>
            <wp:effectExtent l="0" t="0" r="0" b="2540"/>
            <wp:docPr id="6525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5000" name="Picture 652550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0F729219" w14:textId="77777777" w:rsidR="00A47074" w:rsidRDefault="00A47074" w:rsidP="00DB6D2D">
      <w:pPr>
        <w:rPr>
          <w:sz w:val="28"/>
        </w:rPr>
      </w:pPr>
    </w:p>
    <w:p w14:paraId="05AF4CA9" w14:textId="77777777" w:rsidR="00A47074" w:rsidRDefault="00A47074" w:rsidP="00DB6D2D">
      <w:pPr>
        <w:rPr>
          <w:sz w:val="28"/>
        </w:rPr>
      </w:pPr>
    </w:p>
    <w:p w14:paraId="31C0E0C6" w14:textId="77777777" w:rsidR="00A47074" w:rsidRDefault="00A47074" w:rsidP="00DB6D2D">
      <w:pPr>
        <w:rPr>
          <w:sz w:val="28"/>
        </w:rPr>
      </w:pPr>
    </w:p>
    <w:p w14:paraId="5B873223" w14:textId="77777777" w:rsidR="00A47074" w:rsidRDefault="00A47074" w:rsidP="00DB6D2D">
      <w:pPr>
        <w:rPr>
          <w:sz w:val="28"/>
        </w:rPr>
      </w:pPr>
    </w:p>
    <w:p w14:paraId="1ED0DE2C" w14:textId="77777777" w:rsidR="00AB71DC" w:rsidRDefault="00AB71DC" w:rsidP="00DB6D2D">
      <w:pPr>
        <w:rPr>
          <w:sz w:val="28"/>
        </w:rPr>
      </w:pPr>
    </w:p>
    <w:p w14:paraId="4DE7EF96" w14:textId="164F8D9C" w:rsidR="002833D0" w:rsidRPr="0033341A" w:rsidRDefault="002833D0" w:rsidP="002833D0">
      <w:pPr>
        <w:tabs>
          <w:tab w:val="left" w:pos="1039"/>
        </w:tabs>
        <w:rPr>
          <w:b/>
          <w:bCs/>
          <w:sz w:val="28"/>
        </w:rPr>
      </w:pPr>
      <w:r w:rsidRPr="00DB6D2D">
        <w:rPr>
          <w:b/>
          <w:bCs/>
          <w:sz w:val="28"/>
        </w:rPr>
        <w:t>8.</w:t>
      </w:r>
      <w:r w:rsidR="00B355AB">
        <w:rPr>
          <w:b/>
          <w:bCs/>
          <w:sz w:val="28"/>
        </w:rPr>
        <w:t>4</w:t>
      </w:r>
      <w:r w:rsidRPr="00DB6D2D">
        <w:rPr>
          <w:b/>
          <w:bCs/>
          <w:sz w:val="28"/>
        </w:rPr>
        <w:t xml:space="preserve"> </w:t>
      </w:r>
      <w:r w:rsidR="00971E3A">
        <w:rPr>
          <w:b/>
          <w:bCs/>
          <w:sz w:val="28"/>
        </w:rPr>
        <w:t>About Us</w:t>
      </w:r>
      <w:r w:rsidR="00B355AB">
        <w:rPr>
          <w:b/>
          <w:bCs/>
          <w:sz w:val="28"/>
        </w:rPr>
        <w:t xml:space="preserve"> </w:t>
      </w:r>
      <w:r>
        <w:rPr>
          <w:b/>
          <w:bCs/>
          <w:sz w:val="28"/>
        </w:rPr>
        <w:t>Page</w:t>
      </w:r>
      <w:r w:rsidR="00971E3A">
        <w:rPr>
          <w:b/>
          <w:bCs/>
          <w:noProof/>
          <w:sz w:val="28"/>
        </w:rPr>
        <w:drawing>
          <wp:inline distT="0" distB="0" distL="0" distR="0" wp14:anchorId="04F84C2D" wp14:editId="1EBE5AB5">
            <wp:extent cx="6057900" cy="2727325"/>
            <wp:effectExtent l="0" t="0" r="0" b="0"/>
            <wp:docPr id="1948944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4930" name="Picture 1948944930"/>
                    <pic:cNvPicPr/>
                  </pic:nvPicPr>
                  <pic:blipFill>
                    <a:blip r:embed="rId36">
                      <a:extLst>
                        <a:ext uri="{28A0092B-C50C-407E-A947-70E740481C1C}">
                          <a14:useLocalDpi xmlns:a14="http://schemas.microsoft.com/office/drawing/2010/main" val="0"/>
                        </a:ext>
                      </a:extLst>
                    </a:blip>
                    <a:stretch>
                      <a:fillRect/>
                    </a:stretch>
                  </pic:blipFill>
                  <pic:spPr>
                    <a:xfrm>
                      <a:off x="0" y="0"/>
                      <a:ext cx="6057900" cy="2727325"/>
                    </a:xfrm>
                    <a:prstGeom prst="rect">
                      <a:avLst/>
                    </a:prstGeom>
                  </pic:spPr>
                </pic:pic>
              </a:graphicData>
            </a:graphic>
          </wp:inline>
        </w:drawing>
      </w:r>
    </w:p>
    <w:p w14:paraId="55DF30C5" w14:textId="77777777" w:rsidR="00B355AB" w:rsidRDefault="00B355AB" w:rsidP="00B355AB">
      <w:pPr>
        <w:rPr>
          <w:sz w:val="10"/>
        </w:rPr>
      </w:pPr>
    </w:p>
    <w:p w14:paraId="6E5EE941" w14:textId="77777777" w:rsidR="0033341A" w:rsidRDefault="0033341A" w:rsidP="00B355AB">
      <w:pPr>
        <w:rPr>
          <w:sz w:val="10"/>
        </w:rPr>
      </w:pPr>
    </w:p>
    <w:p w14:paraId="60E1E1E2" w14:textId="5A232E0D" w:rsidR="008A1BB2" w:rsidRDefault="008A1BB2" w:rsidP="00C42080">
      <w:pPr>
        <w:rPr>
          <w:b/>
          <w:sz w:val="24"/>
          <w:szCs w:val="24"/>
        </w:rPr>
      </w:pPr>
    </w:p>
    <w:p w14:paraId="128D0740" w14:textId="77777777" w:rsidR="00971E3A" w:rsidRDefault="00971E3A" w:rsidP="00C42080">
      <w:pPr>
        <w:rPr>
          <w:b/>
          <w:sz w:val="24"/>
          <w:szCs w:val="24"/>
        </w:rPr>
      </w:pPr>
    </w:p>
    <w:p w14:paraId="2B0E9C21" w14:textId="77777777" w:rsidR="00971E3A" w:rsidRDefault="00971E3A" w:rsidP="00C42080">
      <w:pPr>
        <w:rPr>
          <w:b/>
          <w:sz w:val="24"/>
          <w:szCs w:val="24"/>
        </w:rPr>
      </w:pPr>
    </w:p>
    <w:p w14:paraId="0C23B797" w14:textId="77777777" w:rsidR="008616DB" w:rsidRDefault="008616DB">
      <w:pPr>
        <w:widowControl/>
        <w:autoSpaceDE/>
        <w:autoSpaceDN/>
        <w:spacing w:after="160" w:line="259" w:lineRule="auto"/>
        <w:rPr>
          <w:b/>
          <w:sz w:val="24"/>
          <w:szCs w:val="24"/>
        </w:rPr>
      </w:pPr>
      <w:r>
        <w:rPr>
          <w:b/>
          <w:sz w:val="24"/>
          <w:szCs w:val="24"/>
        </w:rPr>
        <w:br w:type="page"/>
      </w:r>
    </w:p>
    <w:p w14:paraId="54A37E75" w14:textId="5831DE23" w:rsidR="00C42080" w:rsidRDefault="00C42080" w:rsidP="00C42080">
      <w:pPr>
        <w:rPr>
          <w:b/>
          <w:sz w:val="24"/>
          <w:szCs w:val="24"/>
        </w:rPr>
      </w:pPr>
      <w:r w:rsidRPr="00C42080">
        <w:rPr>
          <w:b/>
          <w:sz w:val="24"/>
          <w:szCs w:val="24"/>
        </w:rPr>
        <w:lastRenderedPageBreak/>
        <w:t>8.4.1</w:t>
      </w:r>
      <w:r>
        <w:rPr>
          <w:b/>
          <w:sz w:val="24"/>
          <w:szCs w:val="24"/>
        </w:rPr>
        <w:t xml:space="preserve"> </w:t>
      </w:r>
      <w:r w:rsidR="00971E3A">
        <w:rPr>
          <w:b/>
          <w:sz w:val="24"/>
          <w:szCs w:val="24"/>
        </w:rPr>
        <w:t>Contact Us</w:t>
      </w:r>
      <w:r>
        <w:rPr>
          <w:b/>
          <w:sz w:val="24"/>
          <w:szCs w:val="24"/>
        </w:rPr>
        <w:t xml:space="preserve"> Page</w:t>
      </w:r>
    </w:p>
    <w:p w14:paraId="68E26733" w14:textId="77777777" w:rsidR="00971E3A" w:rsidRDefault="00971E3A" w:rsidP="00C42080">
      <w:pPr>
        <w:rPr>
          <w:b/>
          <w:sz w:val="24"/>
          <w:szCs w:val="24"/>
        </w:rPr>
      </w:pPr>
    </w:p>
    <w:p w14:paraId="1900CAB2" w14:textId="77777777" w:rsidR="00971E3A" w:rsidRDefault="00971E3A" w:rsidP="00C42080">
      <w:pPr>
        <w:rPr>
          <w:b/>
          <w:sz w:val="24"/>
          <w:szCs w:val="24"/>
        </w:rPr>
      </w:pPr>
    </w:p>
    <w:p w14:paraId="1F0D8FAF" w14:textId="12AA7C59" w:rsidR="00971E3A" w:rsidRDefault="00971E3A" w:rsidP="00C42080">
      <w:pPr>
        <w:rPr>
          <w:b/>
          <w:sz w:val="24"/>
          <w:szCs w:val="24"/>
        </w:rPr>
      </w:pPr>
      <w:r>
        <w:rPr>
          <w:b/>
          <w:noProof/>
          <w:sz w:val="24"/>
          <w:szCs w:val="24"/>
        </w:rPr>
        <w:drawing>
          <wp:inline distT="0" distB="0" distL="0" distR="0" wp14:anchorId="31710AB8" wp14:editId="50AF5247">
            <wp:extent cx="6057900" cy="2718435"/>
            <wp:effectExtent l="0" t="0" r="0" b="5715"/>
            <wp:docPr id="1012805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5888" name="Picture 1012805888"/>
                    <pic:cNvPicPr/>
                  </pic:nvPicPr>
                  <pic:blipFill>
                    <a:blip r:embed="rId37">
                      <a:extLst>
                        <a:ext uri="{28A0092B-C50C-407E-A947-70E740481C1C}">
                          <a14:useLocalDpi xmlns:a14="http://schemas.microsoft.com/office/drawing/2010/main" val="0"/>
                        </a:ext>
                      </a:extLst>
                    </a:blip>
                    <a:stretch>
                      <a:fillRect/>
                    </a:stretch>
                  </pic:blipFill>
                  <pic:spPr>
                    <a:xfrm>
                      <a:off x="0" y="0"/>
                      <a:ext cx="6057900" cy="2718435"/>
                    </a:xfrm>
                    <a:prstGeom prst="rect">
                      <a:avLst/>
                    </a:prstGeom>
                  </pic:spPr>
                </pic:pic>
              </a:graphicData>
            </a:graphic>
          </wp:inline>
        </w:drawing>
      </w:r>
    </w:p>
    <w:p w14:paraId="560633F8" w14:textId="77777777" w:rsidR="00971E3A" w:rsidRDefault="00971E3A" w:rsidP="00C42080">
      <w:pPr>
        <w:rPr>
          <w:b/>
          <w:sz w:val="24"/>
          <w:szCs w:val="24"/>
        </w:rPr>
      </w:pPr>
    </w:p>
    <w:p w14:paraId="618F5B42" w14:textId="77777777" w:rsidR="00971E3A" w:rsidRDefault="00971E3A" w:rsidP="00C42080">
      <w:pPr>
        <w:rPr>
          <w:b/>
          <w:sz w:val="24"/>
          <w:szCs w:val="24"/>
        </w:rPr>
      </w:pPr>
    </w:p>
    <w:p w14:paraId="273D1F78" w14:textId="77777777" w:rsidR="00971E3A" w:rsidRDefault="00971E3A" w:rsidP="00C42080">
      <w:pPr>
        <w:rPr>
          <w:b/>
          <w:sz w:val="24"/>
          <w:szCs w:val="24"/>
        </w:rPr>
      </w:pPr>
    </w:p>
    <w:p w14:paraId="181FD3E3" w14:textId="77777777" w:rsidR="00971E3A" w:rsidRDefault="00971E3A" w:rsidP="00C42080">
      <w:pPr>
        <w:rPr>
          <w:b/>
          <w:sz w:val="24"/>
          <w:szCs w:val="24"/>
        </w:rPr>
      </w:pPr>
    </w:p>
    <w:p w14:paraId="4A363145" w14:textId="77777777" w:rsidR="00971E3A" w:rsidRDefault="00971E3A" w:rsidP="00C42080">
      <w:pPr>
        <w:rPr>
          <w:b/>
          <w:sz w:val="24"/>
          <w:szCs w:val="24"/>
        </w:rPr>
      </w:pPr>
    </w:p>
    <w:p w14:paraId="3A2D76AD" w14:textId="77777777" w:rsidR="00971E3A" w:rsidRDefault="00971E3A" w:rsidP="00C42080">
      <w:pPr>
        <w:rPr>
          <w:b/>
          <w:sz w:val="24"/>
          <w:szCs w:val="24"/>
        </w:rPr>
      </w:pPr>
    </w:p>
    <w:p w14:paraId="02177E1D" w14:textId="77777777" w:rsidR="00971E3A" w:rsidRDefault="00971E3A" w:rsidP="00C42080">
      <w:pPr>
        <w:rPr>
          <w:b/>
          <w:sz w:val="24"/>
          <w:szCs w:val="24"/>
        </w:rPr>
      </w:pPr>
    </w:p>
    <w:p w14:paraId="751A1ECC" w14:textId="77777777" w:rsidR="00971E3A" w:rsidRDefault="00971E3A" w:rsidP="00C42080">
      <w:pPr>
        <w:rPr>
          <w:b/>
          <w:sz w:val="24"/>
          <w:szCs w:val="24"/>
        </w:rPr>
      </w:pPr>
    </w:p>
    <w:p w14:paraId="0CB94CD1" w14:textId="77777777" w:rsidR="00971E3A" w:rsidRDefault="00971E3A" w:rsidP="00C42080">
      <w:pPr>
        <w:rPr>
          <w:b/>
          <w:sz w:val="24"/>
          <w:szCs w:val="24"/>
        </w:rPr>
      </w:pPr>
    </w:p>
    <w:p w14:paraId="01A75BA3" w14:textId="77777777" w:rsidR="00971E3A" w:rsidRDefault="00971E3A" w:rsidP="00C42080">
      <w:pPr>
        <w:rPr>
          <w:b/>
          <w:sz w:val="24"/>
          <w:szCs w:val="24"/>
        </w:rPr>
      </w:pPr>
    </w:p>
    <w:p w14:paraId="02399610" w14:textId="138460E0" w:rsidR="00C42080" w:rsidRDefault="00C42080" w:rsidP="00C42080">
      <w:pPr>
        <w:rPr>
          <w:b/>
          <w:sz w:val="24"/>
          <w:szCs w:val="24"/>
        </w:rPr>
      </w:pPr>
      <w:r w:rsidRPr="00C42080">
        <w:rPr>
          <w:b/>
          <w:sz w:val="24"/>
          <w:szCs w:val="24"/>
        </w:rPr>
        <w:t>8.</w:t>
      </w:r>
      <w:r w:rsidR="00E50929">
        <w:rPr>
          <w:b/>
          <w:sz w:val="24"/>
          <w:szCs w:val="24"/>
        </w:rPr>
        <w:t>4.2</w:t>
      </w:r>
      <w:r>
        <w:rPr>
          <w:b/>
          <w:sz w:val="24"/>
          <w:szCs w:val="24"/>
        </w:rPr>
        <w:t xml:space="preserve"> </w:t>
      </w:r>
      <w:r w:rsidR="00971E3A">
        <w:rPr>
          <w:b/>
          <w:sz w:val="24"/>
          <w:szCs w:val="24"/>
        </w:rPr>
        <w:t>Customer Dashboard</w:t>
      </w:r>
      <w:r>
        <w:rPr>
          <w:b/>
          <w:sz w:val="24"/>
          <w:szCs w:val="24"/>
        </w:rPr>
        <w:t xml:space="preserve"> Page</w:t>
      </w:r>
    </w:p>
    <w:p w14:paraId="763E9650" w14:textId="77777777" w:rsidR="00C42080" w:rsidRDefault="00C42080" w:rsidP="00C42080">
      <w:pPr>
        <w:rPr>
          <w:b/>
          <w:sz w:val="24"/>
          <w:szCs w:val="24"/>
        </w:rPr>
      </w:pPr>
    </w:p>
    <w:p w14:paraId="08BAFBA9" w14:textId="4A22A51D" w:rsidR="00971E3A" w:rsidRDefault="00971E3A" w:rsidP="00C42080">
      <w:pPr>
        <w:rPr>
          <w:b/>
          <w:sz w:val="24"/>
          <w:szCs w:val="24"/>
        </w:rPr>
      </w:pPr>
      <w:r>
        <w:rPr>
          <w:b/>
          <w:noProof/>
          <w:sz w:val="24"/>
          <w:szCs w:val="24"/>
        </w:rPr>
        <w:drawing>
          <wp:inline distT="0" distB="0" distL="0" distR="0" wp14:anchorId="2E251331" wp14:editId="6223A877">
            <wp:extent cx="6057900" cy="3407410"/>
            <wp:effectExtent l="0" t="0" r="0" b="2540"/>
            <wp:docPr id="73152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208" name="Picture 731522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553F38B1" w14:textId="77777777" w:rsidR="00971E3A" w:rsidRDefault="00971E3A" w:rsidP="00C42080">
      <w:pPr>
        <w:rPr>
          <w:b/>
          <w:sz w:val="24"/>
          <w:szCs w:val="24"/>
        </w:rPr>
      </w:pPr>
    </w:p>
    <w:p w14:paraId="36A8EB93" w14:textId="77777777" w:rsidR="00971E3A" w:rsidRDefault="00971E3A" w:rsidP="00C42080">
      <w:pPr>
        <w:rPr>
          <w:b/>
          <w:sz w:val="24"/>
          <w:szCs w:val="24"/>
        </w:rPr>
      </w:pPr>
    </w:p>
    <w:p w14:paraId="5A19653D" w14:textId="77777777" w:rsidR="00B355AB" w:rsidRDefault="00B355AB" w:rsidP="00B355AB">
      <w:pPr>
        <w:rPr>
          <w:sz w:val="10"/>
        </w:rPr>
      </w:pPr>
    </w:p>
    <w:p w14:paraId="1B4DAE67" w14:textId="72C35BFB" w:rsidR="00612857" w:rsidRDefault="00612857" w:rsidP="00612857">
      <w:pPr>
        <w:rPr>
          <w:b/>
          <w:sz w:val="24"/>
          <w:szCs w:val="24"/>
        </w:rPr>
      </w:pPr>
      <w:r w:rsidRPr="00C42080">
        <w:rPr>
          <w:b/>
          <w:sz w:val="24"/>
          <w:szCs w:val="24"/>
        </w:rPr>
        <w:t>8.</w:t>
      </w:r>
      <w:r>
        <w:rPr>
          <w:b/>
          <w:sz w:val="24"/>
          <w:szCs w:val="24"/>
        </w:rPr>
        <w:t xml:space="preserve">4.3 </w:t>
      </w:r>
      <w:r w:rsidR="00971E3A">
        <w:rPr>
          <w:b/>
          <w:sz w:val="24"/>
          <w:szCs w:val="24"/>
        </w:rPr>
        <w:t>Forget Password page</w:t>
      </w:r>
    </w:p>
    <w:p w14:paraId="3827DD44" w14:textId="77777777" w:rsidR="00971E3A" w:rsidRDefault="00971E3A" w:rsidP="00612857">
      <w:pPr>
        <w:rPr>
          <w:b/>
          <w:sz w:val="24"/>
          <w:szCs w:val="24"/>
        </w:rPr>
      </w:pPr>
    </w:p>
    <w:p w14:paraId="43A60D5F" w14:textId="5FAD52B2" w:rsidR="00971E3A" w:rsidRDefault="00971E3A" w:rsidP="00612857">
      <w:pPr>
        <w:rPr>
          <w:b/>
          <w:sz w:val="24"/>
          <w:szCs w:val="24"/>
        </w:rPr>
      </w:pPr>
      <w:r>
        <w:rPr>
          <w:b/>
          <w:noProof/>
          <w:sz w:val="24"/>
          <w:szCs w:val="24"/>
        </w:rPr>
        <w:drawing>
          <wp:inline distT="0" distB="0" distL="0" distR="0" wp14:anchorId="174A5F31" wp14:editId="4B3C44AE">
            <wp:extent cx="6057900" cy="3407410"/>
            <wp:effectExtent l="0" t="0" r="0" b="2540"/>
            <wp:docPr id="142596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6232" name="Picture 1425962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7078FFB6" w14:textId="77777777" w:rsidR="0027517A" w:rsidRDefault="0027517A" w:rsidP="00612857">
      <w:pPr>
        <w:rPr>
          <w:b/>
          <w:sz w:val="24"/>
          <w:szCs w:val="24"/>
        </w:rPr>
      </w:pPr>
    </w:p>
    <w:p w14:paraId="75F9AACF" w14:textId="77777777" w:rsidR="0027517A" w:rsidRDefault="0027517A" w:rsidP="00612857">
      <w:pPr>
        <w:rPr>
          <w:b/>
          <w:sz w:val="24"/>
          <w:szCs w:val="24"/>
        </w:rPr>
      </w:pPr>
    </w:p>
    <w:p w14:paraId="4AF09CB8" w14:textId="77777777" w:rsidR="0027517A" w:rsidRDefault="0027517A" w:rsidP="00612857">
      <w:pPr>
        <w:rPr>
          <w:b/>
          <w:sz w:val="24"/>
          <w:szCs w:val="24"/>
        </w:rPr>
      </w:pPr>
    </w:p>
    <w:p w14:paraId="11C3E4BF" w14:textId="77777777" w:rsidR="0027517A" w:rsidRDefault="0027517A" w:rsidP="00612857">
      <w:pPr>
        <w:rPr>
          <w:b/>
          <w:sz w:val="24"/>
          <w:szCs w:val="24"/>
        </w:rPr>
      </w:pPr>
    </w:p>
    <w:p w14:paraId="4CAF193A" w14:textId="77777777" w:rsidR="0027517A" w:rsidRDefault="0027517A" w:rsidP="00612857">
      <w:pPr>
        <w:rPr>
          <w:b/>
          <w:sz w:val="24"/>
          <w:szCs w:val="24"/>
        </w:rPr>
      </w:pPr>
    </w:p>
    <w:p w14:paraId="49319F81" w14:textId="77777777" w:rsidR="0027517A" w:rsidRDefault="0027517A" w:rsidP="00612857">
      <w:pPr>
        <w:rPr>
          <w:b/>
          <w:sz w:val="24"/>
          <w:szCs w:val="24"/>
        </w:rPr>
      </w:pPr>
    </w:p>
    <w:p w14:paraId="567EE88C" w14:textId="265C66C6" w:rsidR="0027517A" w:rsidRDefault="0027517A" w:rsidP="00612857">
      <w:pPr>
        <w:rPr>
          <w:b/>
          <w:sz w:val="24"/>
          <w:szCs w:val="24"/>
        </w:rPr>
      </w:pPr>
      <w:r>
        <w:rPr>
          <w:b/>
          <w:sz w:val="24"/>
          <w:szCs w:val="24"/>
        </w:rPr>
        <w:t>OTP match</w:t>
      </w:r>
    </w:p>
    <w:p w14:paraId="7965E2B9" w14:textId="2BCE8DF7" w:rsidR="0027517A" w:rsidRDefault="0027517A" w:rsidP="00612857">
      <w:pPr>
        <w:rPr>
          <w:b/>
          <w:sz w:val="24"/>
          <w:szCs w:val="24"/>
        </w:rPr>
      </w:pPr>
      <w:r>
        <w:rPr>
          <w:b/>
          <w:noProof/>
          <w:sz w:val="24"/>
          <w:szCs w:val="24"/>
        </w:rPr>
        <w:drawing>
          <wp:inline distT="0" distB="0" distL="0" distR="0" wp14:anchorId="2E28FB86" wp14:editId="65F6DF60">
            <wp:extent cx="6057900" cy="3407410"/>
            <wp:effectExtent l="0" t="0" r="0" b="2540"/>
            <wp:docPr id="12571178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7874" name="Picture 125711787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311796B5" w14:textId="77777777" w:rsidR="0027517A" w:rsidRDefault="0027517A" w:rsidP="00612857">
      <w:pPr>
        <w:rPr>
          <w:b/>
          <w:sz w:val="24"/>
          <w:szCs w:val="24"/>
        </w:rPr>
      </w:pPr>
    </w:p>
    <w:p w14:paraId="43699BDA" w14:textId="77777777" w:rsidR="0027517A" w:rsidRDefault="0027517A" w:rsidP="00612857">
      <w:pPr>
        <w:rPr>
          <w:b/>
          <w:sz w:val="24"/>
          <w:szCs w:val="24"/>
        </w:rPr>
      </w:pPr>
    </w:p>
    <w:p w14:paraId="53BFDA56" w14:textId="70FD6070" w:rsidR="0027517A" w:rsidRDefault="0027517A" w:rsidP="00612857">
      <w:pPr>
        <w:rPr>
          <w:b/>
          <w:sz w:val="24"/>
          <w:szCs w:val="24"/>
        </w:rPr>
      </w:pPr>
      <w:r>
        <w:rPr>
          <w:b/>
          <w:sz w:val="24"/>
          <w:szCs w:val="24"/>
        </w:rPr>
        <w:lastRenderedPageBreak/>
        <w:t>Password change successful</w:t>
      </w:r>
    </w:p>
    <w:p w14:paraId="7F97A372" w14:textId="6CF6D114" w:rsidR="0027517A" w:rsidRDefault="0027517A" w:rsidP="00612857">
      <w:pPr>
        <w:rPr>
          <w:b/>
          <w:sz w:val="24"/>
          <w:szCs w:val="24"/>
        </w:rPr>
      </w:pPr>
      <w:r>
        <w:rPr>
          <w:b/>
          <w:noProof/>
          <w:sz w:val="24"/>
          <w:szCs w:val="24"/>
        </w:rPr>
        <w:drawing>
          <wp:inline distT="0" distB="0" distL="0" distR="0" wp14:anchorId="4611FCC4" wp14:editId="0A8D3354">
            <wp:extent cx="6057900" cy="3407410"/>
            <wp:effectExtent l="0" t="0" r="0" b="2540"/>
            <wp:docPr id="1760649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49517" name="Picture 17606495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2E65D31E" w14:textId="77777777" w:rsidR="00971E3A" w:rsidRDefault="00971E3A" w:rsidP="00612857">
      <w:pPr>
        <w:rPr>
          <w:b/>
          <w:sz w:val="24"/>
          <w:szCs w:val="24"/>
        </w:rPr>
      </w:pPr>
    </w:p>
    <w:p w14:paraId="0AAD2DEE" w14:textId="77777777" w:rsidR="00971E3A" w:rsidRDefault="00971E3A" w:rsidP="00612857">
      <w:pPr>
        <w:rPr>
          <w:b/>
          <w:sz w:val="24"/>
          <w:szCs w:val="24"/>
        </w:rPr>
      </w:pPr>
    </w:p>
    <w:p w14:paraId="7B70E7F2" w14:textId="77777777" w:rsidR="00971E3A" w:rsidRDefault="00971E3A" w:rsidP="00612857">
      <w:pPr>
        <w:rPr>
          <w:b/>
          <w:sz w:val="24"/>
          <w:szCs w:val="24"/>
        </w:rPr>
      </w:pPr>
    </w:p>
    <w:p w14:paraId="359FDE7F" w14:textId="77777777" w:rsidR="0027517A" w:rsidRDefault="0027517A" w:rsidP="00612857">
      <w:pPr>
        <w:rPr>
          <w:b/>
          <w:sz w:val="24"/>
          <w:szCs w:val="24"/>
        </w:rPr>
      </w:pPr>
    </w:p>
    <w:p w14:paraId="74B51232" w14:textId="77777777" w:rsidR="0027517A" w:rsidRDefault="0027517A" w:rsidP="00612857">
      <w:pPr>
        <w:rPr>
          <w:b/>
          <w:sz w:val="24"/>
          <w:szCs w:val="24"/>
        </w:rPr>
      </w:pPr>
    </w:p>
    <w:p w14:paraId="6D0E2EBF" w14:textId="77777777" w:rsidR="00971E3A" w:rsidRDefault="00971E3A" w:rsidP="00612857">
      <w:pPr>
        <w:rPr>
          <w:b/>
          <w:sz w:val="24"/>
          <w:szCs w:val="24"/>
        </w:rPr>
      </w:pPr>
    </w:p>
    <w:p w14:paraId="0E2865B6" w14:textId="77777777" w:rsidR="00FE3E79" w:rsidRDefault="00FE3E79" w:rsidP="0033341A">
      <w:pPr>
        <w:widowControl/>
        <w:autoSpaceDE/>
        <w:autoSpaceDN/>
        <w:spacing w:after="160" w:line="259" w:lineRule="auto"/>
        <w:rPr>
          <w:b/>
          <w:bCs/>
          <w:sz w:val="28"/>
        </w:rPr>
      </w:pPr>
    </w:p>
    <w:p w14:paraId="3ED2A4C0" w14:textId="504A989A" w:rsidR="00963AAC" w:rsidRDefault="00963AAC" w:rsidP="0033341A">
      <w:pPr>
        <w:widowControl/>
        <w:autoSpaceDE/>
        <w:autoSpaceDN/>
        <w:spacing w:after="160" w:line="259" w:lineRule="auto"/>
        <w:rPr>
          <w:b/>
          <w:bCs/>
          <w:sz w:val="28"/>
        </w:rPr>
      </w:pPr>
      <w:r w:rsidRPr="00DB6D2D">
        <w:rPr>
          <w:b/>
          <w:bCs/>
          <w:sz w:val="28"/>
        </w:rPr>
        <w:t>8.</w:t>
      </w:r>
      <w:r w:rsidR="0033341A">
        <w:rPr>
          <w:b/>
          <w:bCs/>
          <w:sz w:val="28"/>
        </w:rPr>
        <w:t>5</w:t>
      </w:r>
      <w:r w:rsidRPr="00DB6D2D">
        <w:rPr>
          <w:b/>
          <w:bCs/>
          <w:sz w:val="28"/>
        </w:rPr>
        <w:t xml:space="preserve"> </w:t>
      </w:r>
      <w:r w:rsidR="00971E3A">
        <w:rPr>
          <w:b/>
          <w:bCs/>
          <w:sz w:val="28"/>
        </w:rPr>
        <w:t>Job Post</w:t>
      </w:r>
      <w:r>
        <w:rPr>
          <w:b/>
          <w:bCs/>
          <w:sz w:val="28"/>
        </w:rPr>
        <w:t xml:space="preserve"> Page</w:t>
      </w:r>
    </w:p>
    <w:p w14:paraId="53A4E55E" w14:textId="77777777" w:rsidR="00971E3A" w:rsidRDefault="00971E3A" w:rsidP="0033341A">
      <w:pPr>
        <w:widowControl/>
        <w:autoSpaceDE/>
        <w:autoSpaceDN/>
        <w:spacing w:after="160" w:line="259" w:lineRule="auto"/>
        <w:rPr>
          <w:b/>
          <w:bCs/>
          <w:sz w:val="28"/>
        </w:rPr>
      </w:pPr>
    </w:p>
    <w:p w14:paraId="3AA79CEF" w14:textId="7E2BA77B" w:rsidR="00971E3A" w:rsidRDefault="0027517A" w:rsidP="0033341A">
      <w:pPr>
        <w:widowControl/>
        <w:autoSpaceDE/>
        <w:autoSpaceDN/>
        <w:spacing w:after="160" w:line="259" w:lineRule="auto"/>
        <w:rPr>
          <w:b/>
          <w:bCs/>
          <w:sz w:val="28"/>
        </w:rPr>
      </w:pPr>
      <w:r>
        <w:rPr>
          <w:b/>
          <w:bCs/>
          <w:noProof/>
          <w:sz w:val="28"/>
        </w:rPr>
        <w:drawing>
          <wp:inline distT="0" distB="0" distL="0" distR="0" wp14:anchorId="6BC50A26" wp14:editId="6F0E16CA">
            <wp:extent cx="6057900" cy="3407410"/>
            <wp:effectExtent l="0" t="0" r="0" b="2540"/>
            <wp:docPr id="255408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08265" name="Picture 2554082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02BDD6DE" w14:textId="77777777" w:rsidR="0027517A" w:rsidRDefault="0027517A" w:rsidP="0033341A">
      <w:pPr>
        <w:widowControl/>
        <w:autoSpaceDE/>
        <w:autoSpaceDN/>
        <w:spacing w:after="160" w:line="259" w:lineRule="auto"/>
        <w:rPr>
          <w:b/>
          <w:bCs/>
          <w:sz w:val="28"/>
        </w:rPr>
      </w:pPr>
    </w:p>
    <w:p w14:paraId="46D34D76" w14:textId="77777777" w:rsidR="0027517A" w:rsidRDefault="0027517A" w:rsidP="0033341A">
      <w:pPr>
        <w:widowControl/>
        <w:autoSpaceDE/>
        <w:autoSpaceDN/>
        <w:spacing w:after="160" w:line="259" w:lineRule="auto"/>
        <w:rPr>
          <w:b/>
          <w:bCs/>
          <w:sz w:val="28"/>
        </w:rPr>
      </w:pPr>
    </w:p>
    <w:p w14:paraId="0CB9C839" w14:textId="5DBF2A71" w:rsidR="0027517A" w:rsidRDefault="0027517A" w:rsidP="0033341A">
      <w:pPr>
        <w:widowControl/>
        <w:autoSpaceDE/>
        <w:autoSpaceDN/>
        <w:spacing w:after="160" w:line="259" w:lineRule="auto"/>
        <w:rPr>
          <w:b/>
          <w:bCs/>
          <w:sz w:val="28"/>
        </w:rPr>
      </w:pPr>
      <w:r>
        <w:rPr>
          <w:b/>
          <w:bCs/>
          <w:sz w:val="28"/>
        </w:rPr>
        <w:t>Apply Job</w:t>
      </w:r>
    </w:p>
    <w:p w14:paraId="6E20C286" w14:textId="3FD33740" w:rsidR="0027517A" w:rsidRDefault="0027517A" w:rsidP="0033341A">
      <w:pPr>
        <w:widowControl/>
        <w:autoSpaceDE/>
        <w:autoSpaceDN/>
        <w:spacing w:after="160" w:line="259" w:lineRule="auto"/>
        <w:rPr>
          <w:b/>
          <w:bCs/>
          <w:sz w:val="28"/>
        </w:rPr>
      </w:pPr>
      <w:r>
        <w:rPr>
          <w:b/>
          <w:bCs/>
          <w:noProof/>
          <w:sz w:val="28"/>
        </w:rPr>
        <w:drawing>
          <wp:inline distT="0" distB="0" distL="0" distR="0" wp14:anchorId="24FB7409" wp14:editId="4F9054B2">
            <wp:extent cx="6057900" cy="3407410"/>
            <wp:effectExtent l="0" t="0" r="0" b="2540"/>
            <wp:docPr id="832986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6158" name="Picture 83298615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3863C487" w14:textId="77777777" w:rsidR="0027517A" w:rsidRDefault="0027517A" w:rsidP="0033341A">
      <w:pPr>
        <w:widowControl/>
        <w:autoSpaceDE/>
        <w:autoSpaceDN/>
        <w:spacing w:after="160" w:line="259" w:lineRule="auto"/>
        <w:rPr>
          <w:b/>
          <w:bCs/>
          <w:sz w:val="28"/>
        </w:rPr>
      </w:pPr>
    </w:p>
    <w:p w14:paraId="7603C4E4" w14:textId="28113D27" w:rsidR="0027517A" w:rsidRDefault="0027517A" w:rsidP="0033341A">
      <w:pPr>
        <w:widowControl/>
        <w:autoSpaceDE/>
        <w:autoSpaceDN/>
        <w:spacing w:after="160" w:line="259" w:lineRule="auto"/>
        <w:rPr>
          <w:b/>
          <w:bCs/>
          <w:sz w:val="28"/>
        </w:rPr>
      </w:pPr>
      <w:r>
        <w:rPr>
          <w:b/>
          <w:bCs/>
          <w:sz w:val="28"/>
        </w:rPr>
        <w:t>Search job</w:t>
      </w:r>
    </w:p>
    <w:p w14:paraId="0AE5E440" w14:textId="23BB86A2" w:rsidR="0027517A" w:rsidRDefault="0027517A" w:rsidP="0033341A">
      <w:pPr>
        <w:widowControl/>
        <w:autoSpaceDE/>
        <w:autoSpaceDN/>
        <w:spacing w:after="160" w:line="259" w:lineRule="auto"/>
        <w:rPr>
          <w:b/>
          <w:bCs/>
          <w:sz w:val="28"/>
        </w:rPr>
      </w:pPr>
      <w:r>
        <w:rPr>
          <w:b/>
          <w:bCs/>
          <w:noProof/>
          <w:sz w:val="28"/>
        </w:rPr>
        <w:drawing>
          <wp:inline distT="0" distB="0" distL="0" distR="0" wp14:anchorId="6C28C5EC" wp14:editId="3E189170">
            <wp:extent cx="6057900" cy="3407410"/>
            <wp:effectExtent l="0" t="0" r="0" b="2540"/>
            <wp:docPr id="2134189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9176" name="Picture 213418917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75A07764" w14:textId="77777777" w:rsidR="0027517A" w:rsidRDefault="0027517A" w:rsidP="0033341A">
      <w:pPr>
        <w:widowControl/>
        <w:autoSpaceDE/>
        <w:autoSpaceDN/>
        <w:spacing w:after="160" w:line="259" w:lineRule="auto"/>
        <w:rPr>
          <w:b/>
          <w:bCs/>
          <w:sz w:val="28"/>
        </w:rPr>
      </w:pPr>
    </w:p>
    <w:p w14:paraId="269D9A47" w14:textId="77777777" w:rsidR="0027517A" w:rsidRPr="0033341A" w:rsidRDefault="0027517A" w:rsidP="0033341A">
      <w:pPr>
        <w:widowControl/>
        <w:autoSpaceDE/>
        <w:autoSpaceDN/>
        <w:spacing w:after="160" w:line="259" w:lineRule="auto"/>
        <w:rPr>
          <w:b/>
          <w:bCs/>
          <w:sz w:val="28"/>
        </w:rPr>
      </w:pPr>
    </w:p>
    <w:p w14:paraId="320724FB" w14:textId="77777777" w:rsidR="00963AAC" w:rsidRDefault="00963AAC" w:rsidP="00963AAC">
      <w:pPr>
        <w:tabs>
          <w:tab w:val="left" w:pos="1039"/>
        </w:tabs>
        <w:rPr>
          <w:b/>
          <w:bCs/>
          <w:sz w:val="24"/>
          <w:szCs w:val="24"/>
        </w:rPr>
      </w:pPr>
    </w:p>
    <w:p w14:paraId="572272BF" w14:textId="15EF8245" w:rsidR="00963AAC" w:rsidRDefault="00564398">
      <w:pPr>
        <w:widowControl/>
        <w:autoSpaceDE/>
        <w:autoSpaceDN/>
        <w:spacing w:after="160" w:line="259" w:lineRule="auto"/>
        <w:rPr>
          <w:b/>
          <w:bCs/>
          <w:sz w:val="24"/>
          <w:szCs w:val="24"/>
        </w:rPr>
      </w:pPr>
      <w:r>
        <w:rPr>
          <w:b/>
          <w:bCs/>
          <w:sz w:val="24"/>
          <w:szCs w:val="24"/>
        </w:rPr>
        <w:t>8.5.1</w:t>
      </w:r>
      <w:r w:rsidR="00963AAC" w:rsidRPr="002833D0">
        <w:rPr>
          <w:b/>
          <w:bCs/>
          <w:sz w:val="24"/>
          <w:szCs w:val="24"/>
        </w:rPr>
        <w:t xml:space="preserve"> </w:t>
      </w:r>
      <w:r w:rsidR="0027517A">
        <w:rPr>
          <w:b/>
          <w:bCs/>
          <w:sz w:val="24"/>
          <w:szCs w:val="24"/>
        </w:rPr>
        <w:t xml:space="preserve">Employee List </w:t>
      </w:r>
      <w:r>
        <w:rPr>
          <w:b/>
          <w:bCs/>
          <w:sz w:val="24"/>
          <w:szCs w:val="24"/>
        </w:rPr>
        <w:t>Page</w:t>
      </w:r>
    </w:p>
    <w:p w14:paraId="6AA9BBA5" w14:textId="229F1A2C" w:rsidR="0027517A" w:rsidRDefault="0027517A">
      <w:pPr>
        <w:widowControl/>
        <w:autoSpaceDE/>
        <w:autoSpaceDN/>
        <w:spacing w:after="160" w:line="259" w:lineRule="auto"/>
        <w:rPr>
          <w:b/>
          <w:bCs/>
          <w:sz w:val="24"/>
          <w:szCs w:val="24"/>
        </w:rPr>
      </w:pPr>
      <w:r>
        <w:rPr>
          <w:b/>
          <w:bCs/>
          <w:noProof/>
          <w:sz w:val="24"/>
          <w:szCs w:val="24"/>
        </w:rPr>
        <w:drawing>
          <wp:inline distT="0" distB="0" distL="0" distR="0" wp14:anchorId="4CBBBC43" wp14:editId="13585098">
            <wp:extent cx="6057900" cy="3407410"/>
            <wp:effectExtent l="0" t="0" r="0" b="2540"/>
            <wp:docPr id="1230557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57731" name="Picture 12305577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1EDEF606" w14:textId="77777777" w:rsidR="0027517A" w:rsidRDefault="0027517A">
      <w:pPr>
        <w:widowControl/>
        <w:autoSpaceDE/>
        <w:autoSpaceDN/>
        <w:spacing w:after="160" w:line="259" w:lineRule="auto"/>
        <w:rPr>
          <w:b/>
          <w:bCs/>
          <w:sz w:val="24"/>
          <w:szCs w:val="24"/>
        </w:rPr>
      </w:pPr>
    </w:p>
    <w:p w14:paraId="58C41F52" w14:textId="77777777" w:rsidR="0027517A" w:rsidRDefault="0027517A">
      <w:pPr>
        <w:widowControl/>
        <w:autoSpaceDE/>
        <w:autoSpaceDN/>
        <w:spacing w:after="160" w:line="259" w:lineRule="auto"/>
        <w:rPr>
          <w:b/>
          <w:bCs/>
          <w:sz w:val="24"/>
          <w:szCs w:val="24"/>
        </w:rPr>
      </w:pPr>
    </w:p>
    <w:p w14:paraId="4CC53B3F" w14:textId="76AD17FD" w:rsidR="0027517A" w:rsidRDefault="0027517A">
      <w:pPr>
        <w:widowControl/>
        <w:autoSpaceDE/>
        <w:autoSpaceDN/>
        <w:spacing w:after="160" w:line="259" w:lineRule="auto"/>
        <w:rPr>
          <w:b/>
          <w:bCs/>
          <w:sz w:val="24"/>
          <w:szCs w:val="24"/>
        </w:rPr>
      </w:pPr>
      <w:r>
        <w:rPr>
          <w:b/>
          <w:bCs/>
          <w:sz w:val="24"/>
          <w:szCs w:val="24"/>
        </w:rPr>
        <w:t>Selected employee sent successful</w:t>
      </w:r>
    </w:p>
    <w:p w14:paraId="7B5F7A0A" w14:textId="28BBC2E9" w:rsidR="0027517A" w:rsidRDefault="0027517A">
      <w:pPr>
        <w:widowControl/>
        <w:autoSpaceDE/>
        <w:autoSpaceDN/>
        <w:spacing w:after="160" w:line="259" w:lineRule="auto"/>
        <w:rPr>
          <w:b/>
          <w:bCs/>
          <w:sz w:val="24"/>
          <w:szCs w:val="24"/>
        </w:rPr>
      </w:pPr>
      <w:r>
        <w:rPr>
          <w:b/>
          <w:bCs/>
          <w:noProof/>
          <w:sz w:val="24"/>
          <w:szCs w:val="24"/>
        </w:rPr>
        <w:drawing>
          <wp:inline distT="0" distB="0" distL="0" distR="0" wp14:anchorId="46313D36" wp14:editId="3A16AF85">
            <wp:extent cx="6057900" cy="3407410"/>
            <wp:effectExtent l="0" t="0" r="0" b="2540"/>
            <wp:docPr id="151099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712" name="Picture 1510997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23721FCE" w14:textId="77777777" w:rsidR="0027517A" w:rsidRDefault="0027517A">
      <w:pPr>
        <w:widowControl/>
        <w:autoSpaceDE/>
        <w:autoSpaceDN/>
        <w:spacing w:after="160" w:line="259" w:lineRule="auto"/>
        <w:rPr>
          <w:b/>
          <w:bCs/>
          <w:sz w:val="24"/>
          <w:szCs w:val="24"/>
        </w:rPr>
      </w:pPr>
    </w:p>
    <w:p w14:paraId="2CF2D7BD" w14:textId="77777777" w:rsidR="0027517A" w:rsidRDefault="0027517A">
      <w:pPr>
        <w:widowControl/>
        <w:autoSpaceDE/>
        <w:autoSpaceDN/>
        <w:spacing w:after="160" w:line="259" w:lineRule="auto"/>
        <w:rPr>
          <w:b/>
          <w:bCs/>
          <w:sz w:val="24"/>
          <w:szCs w:val="24"/>
        </w:rPr>
      </w:pPr>
    </w:p>
    <w:p w14:paraId="5F98E0C0" w14:textId="1279AD4C" w:rsidR="00963AAC" w:rsidRDefault="00E50929">
      <w:pPr>
        <w:widowControl/>
        <w:autoSpaceDE/>
        <w:autoSpaceDN/>
        <w:spacing w:after="160" w:line="259" w:lineRule="auto"/>
        <w:rPr>
          <w:b/>
          <w:bCs/>
          <w:sz w:val="24"/>
          <w:szCs w:val="24"/>
        </w:rPr>
      </w:pPr>
      <w:r>
        <w:rPr>
          <w:b/>
          <w:bCs/>
          <w:sz w:val="24"/>
          <w:szCs w:val="24"/>
        </w:rPr>
        <w:t xml:space="preserve">8.5.2  </w:t>
      </w:r>
      <w:r w:rsidR="0027517A">
        <w:rPr>
          <w:b/>
          <w:bCs/>
          <w:sz w:val="24"/>
          <w:szCs w:val="24"/>
        </w:rPr>
        <w:t xml:space="preserve">Email sent to selected employee </w:t>
      </w:r>
    </w:p>
    <w:p w14:paraId="70092753" w14:textId="0A5D761E" w:rsidR="0027517A" w:rsidRDefault="0027517A">
      <w:pPr>
        <w:widowControl/>
        <w:autoSpaceDE/>
        <w:autoSpaceDN/>
        <w:spacing w:after="160" w:line="259" w:lineRule="auto"/>
        <w:rPr>
          <w:b/>
          <w:bCs/>
          <w:sz w:val="24"/>
          <w:szCs w:val="24"/>
        </w:rPr>
      </w:pPr>
      <w:r>
        <w:rPr>
          <w:b/>
          <w:bCs/>
          <w:noProof/>
          <w:sz w:val="24"/>
          <w:szCs w:val="24"/>
        </w:rPr>
        <w:drawing>
          <wp:inline distT="0" distB="0" distL="0" distR="0" wp14:anchorId="3E89237B" wp14:editId="049097A8">
            <wp:extent cx="6057900" cy="3407410"/>
            <wp:effectExtent l="0" t="0" r="0" b="2540"/>
            <wp:docPr id="695703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3360" name="Picture 69570336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491663DF" w14:textId="77777777" w:rsidR="0073743B" w:rsidRPr="00560866" w:rsidRDefault="0073743B">
      <w:pPr>
        <w:widowControl/>
        <w:autoSpaceDE/>
        <w:autoSpaceDN/>
        <w:spacing w:after="160" w:line="259" w:lineRule="auto"/>
        <w:rPr>
          <w:b/>
          <w:sz w:val="24"/>
          <w:szCs w:val="24"/>
        </w:rPr>
      </w:pPr>
    </w:p>
    <w:p w14:paraId="6E1AFC92" w14:textId="77777777" w:rsidR="0073743B" w:rsidRDefault="0073743B" w:rsidP="00963AAC">
      <w:pPr>
        <w:tabs>
          <w:tab w:val="left" w:pos="1039"/>
        </w:tabs>
        <w:rPr>
          <w:b/>
          <w:bCs/>
          <w:sz w:val="24"/>
          <w:szCs w:val="24"/>
        </w:rPr>
      </w:pPr>
    </w:p>
    <w:p w14:paraId="04DA1280" w14:textId="77777777" w:rsidR="0073743B" w:rsidRDefault="0073743B" w:rsidP="00963AAC">
      <w:pPr>
        <w:tabs>
          <w:tab w:val="left" w:pos="1039"/>
        </w:tabs>
        <w:rPr>
          <w:b/>
          <w:bCs/>
          <w:sz w:val="24"/>
          <w:szCs w:val="24"/>
        </w:rPr>
      </w:pPr>
    </w:p>
    <w:p w14:paraId="1288730B" w14:textId="77777777" w:rsidR="00644762" w:rsidRDefault="00644762">
      <w:pPr>
        <w:widowControl/>
        <w:autoSpaceDE/>
        <w:autoSpaceDN/>
        <w:spacing w:after="160" w:line="259" w:lineRule="auto"/>
        <w:rPr>
          <w:noProof/>
          <w:sz w:val="10"/>
          <w:lang w:bidi="ar-SA"/>
        </w:rPr>
      </w:pPr>
    </w:p>
    <w:p w14:paraId="34BDB22B" w14:textId="0C0E726A" w:rsidR="00AB71DC" w:rsidRDefault="00AB71DC" w:rsidP="00754B4B">
      <w:pPr>
        <w:widowControl/>
        <w:autoSpaceDE/>
        <w:autoSpaceDN/>
        <w:spacing w:after="160" w:line="259" w:lineRule="auto"/>
        <w:rPr>
          <w:sz w:val="10"/>
        </w:rPr>
        <w:sectPr w:rsidR="00AB71DC">
          <w:headerReference w:type="even" r:id="rId48"/>
          <w:headerReference w:type="default" r:id="rId49"/>
          <w:footerReference w:type="default" r:id="rId50"/>
          <w:headerReference w:type="first" r:id="rId51"/>
          <w:pgSz w:w="11900" w:h="16840"/>
          <w:pgMar w:top="1320" w:right="1020" w:bottom="1220" w:left="1340" w:header="720" w:footer="1034" w:gutter="0"/>
          <w:cols w:space="720"/>
        </w:sectPr>
      </w:pPr>
    </w:p>
    <w:p w14:paraId="6C68E712" w14:textId="2E818615" w:rsidR="00DB6D2D" w:rsidRPr="00BF1BD4"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6175DDD7" w14:textId="51222A85" w:rsidR="005A3D10" w:rsidRPr="00644762" w:rsidRDefault="005A3D10" w:rsidP="008616DB">
      <w:pPr>
        <w:tabs>
          <w:tab w:val="left" w:pos="1406"/>
        </w:tabs>
        <w:spacing w:before="1" w:line="276" w:lineRule="auto"/>
        <w:ind w:left="120" w:right="123"/>
        <w:jc w:val="both"/>
        <w:rPr>
          <w:sz w:val="24"/>
          <w:szCs w:val="24"/>
        </w:rPr>
      </w:pPr>
      <w:r>
        <w:rPr>
          <w:sz w:val="24"/>
          <w:szCs w:val="24"/>
        </w:rPr>
        <w:t>T</w:t>
      </w:r>
      <w:r w:rsidRPr="005A3D10">
        <w:rPr>
          <w:sz w:val="24"/>
          <w:szCs w:val="24"/>
        </w:rPr>
        <w:t>he integration of employee, customer, and agency modules within an agency management system represents a pivotal step towards achieving comprehensive efficiency, enhanced customer satisfaction, and streamlined operations.</w:t>
      </w:r>
      <w:r w:rsidR="008616DB">
        <w:rPr>
          <w:sz w:val="24"/>
          <w:szCs w:val="24"/>
        </w:rPr>
        <w:t xml:space="preserve"> </w:t>
      </w:r>
      <w:r w:rsidR="00754B4B">
        <w:rPr>
          <w:lang w:eastAsia="en-GB"/>
        </w:rPr>
        <w:t>In our project, employee data is kept as static. But in future we can add that feature where every individual employee can make registration and login. Employee data can be manipulated similar as of the agency and customer.</w:t>
      </w:r>
      <w:r w:rsidR="008616DB">
        <w:rPr>
          <w:lang w:eastAsia="en-GB"/>
        </w:rPr>
        <w:t xml:space="preserve"> </w:t>
      </w:r>
      <w:r w:rsidR="00754B4B">
        <w:rPr>
          <w:lang w:eastAsia="en-GB"/>
        </w:rPr>
        <w:t>Tracking of time period of employees can be done. We can show the time period validity of pa</w:t>
      </w:r>
      <w:r w:rsidR="008616DB">
        <w:rPr>
          <w:lang w:eastAsia="en-GB"/>
        </w:rPr>
        <w:t>r</w:t>
      </w:r>
      <w:r w:rsidR="00754B4B">
        <w:rPr>
          <w:lang w:eastAsia="en-GB"/>
        </w:rPr>
        <w:t>ticular employees under specific agency.</w:t>
      </w:r>
    </w:p>
    <w:sectPr w:rsidR="005A3D10" w:rsidRPr="00644762" w:rsidSect="00EB5121">
      <w:headerReference w:type="even" r:id="rId52"/>
      <w:headerReference w:type="default" r:id="rId53"/>
      <w:footerReference w:type="default" r:id="rId54"/>
      <w:headerReference w:type="first" r:id="rId55"/>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FA1FF" w14:textId="77777777" w:rsidR="00795C7A" w:rsidRDefault="00795C7A">
      <w:r>
        <w:separator/>
      </w:r>
    </w:p>
  </w:endnote>
  <w:endnote w:type="continuationSeparator" w:id="0">
    <w:p w14:paraId="43C957FF" w14:textId="77777777" w:rsidR="00795C7A" w:rsidRDefault="00795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9E215" w14:textId="0EF5BD5C"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49308160" behindDoc="1" locked="0" layoutInCell="1" allowOverlap="1" wp14:anchorId="102EFE83" wp14:editId="49F67510">
              <wp:simplePos x="0" y="0"/>
              <wp:positionH relativeFrom="page">
                <wp:posOffset>925830</wp:posOffset>
              </wp:positionH>
              <wp:positionV relativeFrom="page">
                <wp:posOffset>9909175</wp:posOffset>
              </wp:positionV>
              <wp:extent cx="5909310" cy="10160"/>
              <wp:effectExtent l="0" t="0" r="0" b="0"/>
              <wp:wrapNone/>
              <wp:docPr id="4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42"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3"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25BEF5E"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mEt0Fj0CAACGBgAA&#10;DgAAAAAAAAAAAAAAAAAuAgAAZHJzL2Uyb0RvYy54bWxQSwECLQAUAAYACAAAACEA8b53MOIAAAAO&#10;AQAADwAAAAAAAAAAAAAAAACXBAAAZHJzL2Rvd25yZXYueG1sUEsFBgAAAAAEAAQA8wAAAKYFAAAA&#10;AA==&#10;">
              <v:line id="Line 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" strokecolor="#000009" strokeweight=".8pt"/>
              <v:line id="Line 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72FC5" w14:textId="590B2EA8"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49309184" behindDoc="1" locked="0" layoutInCell="1" allowOverlap="1" wp14:anchorId="10854443" wp14:editId="798AB33D">
              <wp:simplePos x="0" y="0"/>
              <wp:positionH relativeFrom="page">
                <wp:posOffset>925830</wp:posOffset>
              </wp:positionH>
              <wp:positionV relativeFrom="page">
                <wp:posOffset>9909175</wp:posOffset>
              </wp:positionV>
              <wp:extent cx="5909310" cy="10160"/>
              <wp:effectExtent l="0" t="0" r="0" b="0"/>
              <wp:wrapNone/>
              <wp:docPr id="3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9"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0"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0A86DA3" id="Group 9" o:spid="_x0000_s1026" style="position:absolute;margin-left:72.9pt;margin-top:780.25pt;width:465.3pt;height:.8pt;z-index:-2540072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">
              <v:line id="Line 10"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" strokecolor="#000009" strokeweight=".8pt"/>
              <v:line id="Line 11"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6C52" w14:textId="265F92E1"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51337728" behindDoc="1" locked="0" layoutInCell="1" allowOverlap="1" wp14:anchorId="476580D9" wp14:editId="540A3351">
              <wp:simplePos x="0" y="0"/>
              <wp:positionH relativeFrom="page">
                <wp:posOffset>925830</wp:posOffset>
              </wp:positionH>
              <wp:positionV relativeFrom="page">
                <wp:posOffset>9909175</wp:posOffset>
              </wp:positionV>
              <wp:extent cx="5909310" cy="10160"/>
              <wp:effectExtent l="0" t="0" r="0" b="0"/>
              <wp:wrapNone/>
              <wp:docPr id="3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36"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37"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50E45A4E"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">
              <v:line id="Lines 13"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" strokecolor="#000009" strokeweight=".8pt"/>
              <v:line id="Lines 14"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48863" w14:textId="4DC13680"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49311232" behindDoc="1" locked="0" layoutInCell="1" allowOverlap="1" wp14:anchorId="2998163C" wp14:editId="48F0823D">
              <wp:simplePos x="0" y="0"/>
              <wp:positionH relativeFrom="page">
                <wp:posOffset>925830</wp:posOffset>
              </wp:positionH>
              <wp:positionV relativeFrom="page">
                <wp:posOffset>9909175</wp:posOffset>
              </wp:positionV>
              <wp:extent cx="5909310" cy="10160"/>
              <wp:effectExtent l="0" t="0" r="0" b="0"/>
              <wp:wrapNone/>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0"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31"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89CCA4F" id="Group 15" o:spid="_x0000_s1026" style="position:absolute;margin-left:72.9pt;margin-top:780.25pt;width:465.3pt;height:.8pt;z-index:-2540052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">
              <v:line id="Line 16"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" strokecolor="#000009" strokeweight=".8pt"/>
              <v:line id="Line 17"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9C16" w14:textId="5441884C"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49316352" behindDoc="1" locked="0" layoutInCell="1" allowOverlap="1" wp14:anchorId="4196A9D4" wp14:editId="3444F396">
              <wp:simplePos x="0" y="0"/>
              <wp:positionH relativeFrom="page">
                <wp:posOffset>925830</wp:posOffset>
              </wp:positionH>
              <wp:positionV relativeFrom="page">
                <wp:posOffset>9909175</wp:posOffset>
              </wp:positionV>
              <wp:extent cx="5909310" cy="10160"/>
              <wp:effectExtent l="0" t="0" r="0" b="0"/>
              <wp:wrapNone/>
              <wp:docPr id="2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7" name="Line 31"/>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8" name="Line 32"/>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425EE2F" id="Group 30" o:spid="_x0000_s1026" style="position:absolute;margin-left:72.9pt;margin-top:780.25pt;width:465.3pt;height:.8pt;z-index:-25400012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">
              <v:line id="Line 31"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" strokecolor="#000009" strokeweight=".8pt"/>
              <v:line id="Line 32"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8642" w14:textId="40718772"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51659264" behindDoc="1" locked="0" layoutInCell="1" allowOverlap="1" wp14:anchorId="3DA54ABF" wp14:editId="3364E352">
              <wp:simplePos x="0" y="0"/>
              <wp:positionH relativeFrom="page">
                <wp:posOffset>925830</wp:posOffset>
              </wp:positionH>
              <wp:positionV relativeFrom="page">
                <wp:posOffset>9909175</wp:posOffset>
              </wp:positionV>
              <wp:extent cx="5909310" cy="10160"/>
              <wp:effectExtent l="0" t="0" r="0" b="0"/>
              <wp:wrapNone/>
              <wp:docPr id="1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3"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15"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3B9C5A4" id="Group 6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7UfUYj0CAACIBgAA&#10;DgAAAAAAAAAAAAAAAAAuAgAAZHJzL2Uyb0RvYy54bWxQSwECLQAUAAYACAAAACEA8b53MOIAAAAO&#10;AQAADwAAAAAAAAAAAAAAAACXBAAAZHJzL2Rvd25yZXYueG1sUEsFBgAAAAAEAAQA8wAAAKYFAAAA&#10;AA==&#10;">
              <v:line id="Line 65"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" strokecolor="#000009" strokeweight=".8pt"/>
              <v:line id="Line 66"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E3D1" w14:textId="2A6BCBAD" w:rsidR="008A1BB2" w:rsidRDefault="00C8225B">
    <w:pPr>
      <w:pStyle w:val="BodyText"/>
      <w:spacing w:line="14" w:lineRule="auto"/>
      <w:rPr>
        <w:sz w:val="20"/>
      </w:rPr>
    </w:pPr>
    <w:r>
      <w:rPr>
        <w:noProof/>
        <w:lang w:val="en-IN" w:eastAsia="en-IN" w:bidi="ar-SA"/>
      </w:rPr>
      <mc:AlternateContent>
        <mc:Choice Requires="wpg">
          <w:drawing>
            <wp:anchor distT="0" distB="0" distL="114300" distR="114300" simplePos="0" relativeHeight="249325568" behindDoc="1" locked="0" layoutInCell="1" allowOverlap="1" wp14:anchorId="14E4664C" wp14:editId="5DFC12D8">
              <wp:simplePos x="0" y="0"/>
              <wp:positionH relativeFrom="page">
                <wp:posOffset>925830</wp:posOffset>
              </wp:positionH>
              <wp:positionV relativeFrom="page">
                <wp:posOffset>9909175</wp:posOffset>
              </wp:positionV>
              <wp:extent cx="5909310" cy="10160"/>
              <wp:effectExtent l="0" t="0" r="0" b="0"/>
              <wp:wrapNone/>
              <wp:docPr id="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730145772"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300778818"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90C53AD"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BWAF+cSwIAAJcGAAAOAAAAAAAAAAAAAAAAAC4CAABkcnMvZTJvRG9jLnhtbFBLAQItABQABgAI&#10;AAAAIQDxvncw4gAAAA4BAAAPAAAAAAAAAAAAAAAAAKUEAABkcnMvZG93bnJldi54bWxQSwUGAAAA&#10;AAQABADzAAAAtAUAAAAA&#10;">
              <v:line id="Line 58"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" strokecolor="#000009" strokeweight=".8pt"/>
              <v:line id="Line 59"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690D2" w14:textId="77777777" w:rsidR="00795C7A" w:rsidRDefault="00795C7A">
      <w:r>
        <w:separator/>
      </w:r>
    </w:p>
  </w:footnote>
  <w:footnote w:type="continuationSeparator" w:id="0">
    <w:p w14:paraId="7D51B397" w14:textId="77777777" w:rsidR="00795C7A" w:rsidRDefault="00795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B551" w14:textId="77777777" w:rsidR="005036EB" w:rsidRDefault="00000000">
    <w:pPr>
      <w:pStyle w:val="Header"/>
    </w:pPr>
    <w:r>
      <w:rPr>
        <w:noProof/>
      </w:rPr>
      <w:pict w14:anchorId="3813B6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4" o:spid="_x0000_s1065" type="#_x0000_t136" style="position:absolute;margin-left:0;margin-top:0;width:613.9pt;height:58.45pt;rotation:315;z-index:-25165312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D9D1" w14:textId="77777777" w:rsidR="005036EB" w:rsidRDefault="00000000">
    <w:pPr>
      <w:pStyle w:val="Header"/>
    </w:pPr>
    <w:r>
      <w:rPr>
        <w:noProof/>
      </w:rPr>
      <w:pict w14:anchorId="3781BE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3" o:spid="_x0000_s1074" type="#_x0000_t136" style="position:absolute;margin-left:0;margin-top:0;width:613.9pt;height:58.45pt;rotation:315;z-index:-25163468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1907E" w14:textId="77777777" w:rsidR="005036EB" w:rsidRDefault="00000000">
    <w:pPr>
      <w:pStyle w:val="Header"/>
    </w:pPr>
    <w:r>
      <w:rPr>
        <w:noProof/>
      </w:rPr>
      <w:pict w14:anchorId="077EE1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4" o:spid="_x0000_s1075" type="#_x0000_t136" style="position:absolute;margin-left:0;margin-top:0;width:613.9pt;height:58.45pt;rotation:315;z-index:-25163264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9375" w14:textId="77777777" w:rsidR="005036EB" w:rsidRDefault="00000000">
    <w:pPr>
      <w:pStyle w:val="Header"/>
    </w:pPr>
    <w:r>
      <w:rPr>
        <w:noProof/>
      </w:rPr>
      <w:pict w14:anchorId="4A99BB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2" o:spid="_x0000_s1073" type="#_x0000_t136" style="position:absolute;margin-left:0;margin-top:0;width:613.9pt;height:58.45pt;rotation:315;z-index:-25163673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C0485" w14:textId="77777777" w:rsidR="005036EB" w:rsidRDefault="00000000">
    <w:pPr>
      <w:pStyle w:val="Header"/>
    </w:pPr>
    <w:r>
      <w:rPr>
        <w:noProof/>
      </w:rPr>
      <w:pict w14:anchorId="06C5EC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6" o:spid="_x0000_s1077" type="#_x0000_t136" style="position:absolute;margin-left:0;margin-top:0;width:613.9pt;height:58.45pt;rotation:315;z-index:-25162854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8B7B" w14:textId="77777777" w:rsidR="005036EB" w:rsidRDefault="00000000">
    <w:pPr>
      <w:pStyle w:val="Header"/>
    </w:pPr>
    <w:r>
      <w:rPr>
        <w:noProof/>
      </w:rPr>
      <w:pict w14:anchorId="720EEC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7" o:spid="_x0000_s1078" type="#_x0000_t136" style="position:absolute;margin-left:0;margin-top:0;width:613.9pt;height:58.45pt;rotation:315;z-index:-25162649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D064" w14:textId="77777777" w:rsidR="005036EB" w:rsidRDefault="00000000">
    <w:pPr>
      <w:pStyle w:val="Header"/>
    </w:pPr>
    <w:r>
      <w:rPr>
        <w:noProof/>
      </w:rPr>
      <w:pict w14:anchorId="4BFE0F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5" o:spid="_x0000_s1076" type="#_x0000_t136" style="position:absolute;margin-left:0;margin-top:0;width:613.9pt;height:58.45pt;rotation:315;z-index:-25163059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325DE" w14:textId="77777777" w:rsidR="005036EB" w:rsidRDefault="00000000">
    <w:pPr>
      <w:pStyle w:val="Header"/>
    </w:pPr>
    <w:r>
      <w:rPr>
        <w:noProof/>
      </w:rPr>
      <w:pict w14:anchorId="08CB8A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2" o:spid="_x0000_s1083" type="#_x0000_t136" style="position:absolute;margin-left:0;margin-top:0;width:613.9pt;height:58.45pt;rotation:315;z-index:-25161625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5CD9" w14:textId="77777777" w:rsidR="005036EB" w:rsidRDefault="00000000">
    <w:pPr>
      <w:pStyle w:val="Header"/>
    </w:pPr>
    <w:r>
      <w:rPr>
        <w:noProof/>
      </w:rPr>
      <w:pict w14:anchorId="037BC0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3" o:spid="_x0000_s1084" type="#_x0000_t136" style="position:absolute;margin-left:0;margin-top:0;width:613.9pt;height:58.45pt;rotation:315;z-index:-25161420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FF42B" w14:textId="77777777" w:rsidR="005036EB" w:rsidRDefault="00000000">
    <w:pPr>
      <w:pStyle w:val="Header"/>
    </w:pPr>
    <w:r>
      <w:rPr>
        <w:noProof/>
      </w:rPr>
      <w:pict w14:anchorId="093144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1" o:spid="_x0000_s1082" type="#_x0000_t136" style="position:absolute;margin-left:0;margin-top:0;width:613.9pt;height:58.45pt;rotation:315;z-index:-25161830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1779" w14:textId="77777777" w:rsidR="005036EB" w:rsidRDefault="00000000">
    <w:pPr>
      <w:pStyle w:val="Header"/>
    </w:pPr>
    <w:r>
      <w:rPr>
        <w:noProof/>
      </w:rPr>
      <w:pict w14:anchorId="421E98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5" o:spid="_x0000_s1086" type="#_x0000_t136" style="position:absolute;margin-left:0;margin-top:0;width:613.9pt;height:58.45pt;rotation:315;z-index:-25161011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7205" w14:textId="25AEC081" w:rsidR="008A1BB2" w:rsidRDefault="00000000">
    <w:pPr>
      <w:pStyle w:val="BodyText"/>
      <w:spacing w:line="14" w:lineRule="auto"/>
      <w:rPr>
        <w:sz w:val="20"/>
      </w:rPr>
    </w:pPr>
    <w:r>
      <w:rPr>
        <w:noProof/>
      </w:rPr>
      <w:pict w14:anchorId="6755AC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5" o:spid="_x0000_s1066" type="#_x0000_t136" style="position:absolute;margin-left:0;margin-top:0;width:613.9pt;height:58.45pt;rotation:315;z-index:-25165107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r w:rsidR="00C8225B">
      <w:rPr>
        <w:noProof/>
        <w:lang w:val="en-IN" w:eastAsia="en-IN" w:bidi="ar-SA"/>
      </w:rPr>
      <mc:AlternateContent>
        <mc:Choice Requires="wps">
          <w:drawing>
            <wp:anchor distT="0" distB="0" distL="114300" distR="114300" simplePos="0" relativeHeight="249307136" behindDoc="1" locked="0" layoutInCell="1" allowOverlap="1" wp14:anchorId="5CBB1370" wp14:editId="55C946D2">
              <wp:simplePos x="0" y="0"/>
              <wp:positionH relativeFrom="page">
                <wp:posOffset>4953000</wp:posOffset>
              </wp:positionH>
              <wp:positionV relativeFrom="page">
                <wp:posOffset>390525</wp:posOffset>
              </wp:positionV>
              <wp:extent cx="2070735" cy="192405"/>
              <wp:effectExtent l="0" t="0" r="0" b="0"/>
              <wp:wrapNone/>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1B56A21D" w14:textId="0DF59D84" w:rsidR="008A1BB2" w:rsidRDefault="001A4C81">
                          <w:r>
                            <w:rPr>
                              <w:rFonts w:ascii="DejaVu Sans"/>
                              <w:sz w:val="20"/>
                            </w:rPr>
                            <w:t>Agency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B1370" id="_x0000_t202" coordsize="21600,21600" o:spt="202" path="m,l,21600r21600,l21600,xe">
              <v:stroke joinstyle="miter"/>
              <v:path gradientshapeok="t" o:connecttype="rect"/>
            </v:shapetype>
            <v:shape id="Text Box 5" o:spid="_x0000_s1026" type="#_x0000_t202" style="position:absolute;margin-left:390pt;margin-top:30.7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" filled="f" stroked="f">
              <v:textbox inset="0,0,0,0">
                <w:txbxContent>
                  <w:p w14:paraId="1B56A21D" w14:textId="0DF59D84" w:rsidR="008A1BB2" w:rsidRDefault="001A4C81">
                    <w:r>
                      <w:rPr>
                        <w:rFonts w:ascii="DejaVu Sans"/>
                        <w:sz w:val="20"/>
                      </w:rPr>
                      <w:t>Agency Management System</w:t>
                    </w:r>
                  </w:p>
                </w:txbxContent>
              </v:textbox>
              <w10:wrap anchorx="page" anchory="page"/>
            </v:shape>
          </w:pict>
        </mc:Fallback>
      </mc:AlternateContent>
    </w:r>
    <w:r w:rsidR="00C8225B">
      <w:rPr>
        <w:noProof/>
        <w:lang w:val="en-IN" w:eastAsia="en-IN" w:bidi="ar-SA"/>
      </w:rPr>
      <mc:AlternateContent>
        <mc:Choice Requires="wps">
          <w:drawing>
            <wp:anchor distT="0" distB="0" distL="114300" distR="114300" simplePos="0" relativeHeight="249306112" behindDoc="1" locked="0" layoutInCell="1" allowOverlap="1" wp14:anchorId="0FE58868" wp14:editId="3026694D">
              <wp:simplePos x="0" y="0"/>
              <wp:positionH relativeFrom="page">
                <wp:posOffset>914400</wp:posOffset>
              </wp:positionH>
              <wp:positionV relativeFrom="page">
                <wp:posOffset>390525</wp:posOffset>
              </wp:positionV>
              <wp:extent cx="2223770" cy="227330"/>
              <wp:effectExtent l="0" t="0" r="0" b="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227330"/>
                      </a:xfrm>
                      <a:prstGeom prst="rect">
                        <a:avLst/>
                      </a:prstGeom>
                      <a:noFill/>
                      <a:ln>
                        <a:noFill/>
                      </a:ln>
                    </wps:spPr>
                    <wps:txbx>
                      <w:txbxContent>
                        <w:p w14:paraId="42441729" w14:textId="77777777" w:rsidR="008A1BB2" w:rsidRDefault="00371CBC">
                          <w:pPr>
                            <w:spacing w:before="18"/>
                            <w:ind w:left="20"/>
                            <w:rPr>
                              <w:rFonts w:ascii="Trebuchet MS"/>
                              <w:sz w:val="20"/>
                            </w:rPr>
                          </w:pPr>
                          <w:r>
                            <w:rPr>
                              <w:rFonts w:ascii="Trebuchet MS"/>
                              <w:w w:val="110"/>
                              <w:sz w:val="20"/>
                            </w:rPr>
                            <w:t>INFOWAY TECHNOLOGIES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58868" id="Text Box 4" o:spid="_x0000_s1027" type="#_x0000_t202" style="position:absolute;margin-left:1in;margin-top:30.75pt;width:175.1pt;height:17.9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" filled="f" stroked="f">
              <v:textbox inset="0,0,0,0">
                <w:txbxContent>
                  <w:p w14:paraId="42441729" w14:textId="77777777" w:rsidR="008A1BB2" w:rsidRDefault="00371CBC">
                    <w:pPr>
                      <w:spacing w:before="18"/>
                      <w:ind w:left="20"/>
                      <w:rPr>
                        <w:rFonts w:ascii="Trebuchet MS"/>
                        <w:sz w:val="20"/>
                      </w:rPr>
                    </w:pPr>
                    <w:r>
                      <w:rPr>
                        <w:rFonts w:ascii="Trebuchet MS"/>
                        <w:w w:val="110"/>
                        <w:sz w:val="20"/>
                      </w:rPr>
                      <w:t>INFOWAY TECHNOLOGIES</w:t>
                    </w:r>
                  </w:p>
                </w:txbxContent>
              </v:textbox>
              <w10:wrap anchorx="page" anchory="page"/>
            </v:shape>
          </w:pict>
        </mc:Fallback>
      </mc:AlternateContent>
    </w:r>
    <w:r w:rsidR="00C8225B">
      <w:rPr>
        <w:noProof/>
        <w:lang w:val="en-IN" w:eastAsia="en-IN" w:bidi="ar-SA"/>
      </w:rPr>
      <mc:AlternateContent>
        <mc:Choice Requires="wpg">
          <w:drawing>
            <wp:anchor distT="0" distB="0" distL="114300" distR="114300" simplePos="0" relativeHeight="249305088" behindDoc="1" locked="0" layoutInCell="1" allowOverlap="1" wp14:anchorId="73AEB3A7" wp14:editId="2434C3CE">
              <wp:simplePos x="0" y="0"/>
              <wp:positionH relativeFrom="page">
                <wp:posOffset>925830</wp:posOffset>
              </wp:positionH>
              <wp:positionV relativeFrom="page">
                <wp:posOffset>616585</wp:posOffset>
              </wp:positionV>
              <wp:extent cx="5981700" cy="10160"/>
              <wp:effectExtent l="0" t="0" r="0" b="0"/>
              <wp:wrapNone/>
              <wp:docPr id="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46"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47"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E92AEF6"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">
              <v:line id="Line 2" o:spid="_x0000_s1027"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" strokecolor="#000009" strokeweight=".8pt"/>
              <v:line id="Line 3" o:spid="_x0000_s1028"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" strokecolor="#000009" strokeweight=".8pt"/>
              <w10:wrap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614E8" w14:textId="77777777" w:rsidR="005036EB" w:rsidRDefault="00000000">
    <w:pPr>
      <w:pStyle w:val="Header"/>
    </w:pPr>
    <w:r>
      <w:rPr>
        <w:noProof/>
      </w:rPr>
      <w:pict w14:anchorId="2ADDAA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6" o:spid="_x0000_s1087" type="#_x0000_t136" style="position:absolute;margin-left:0;margin-top:0;width:613.9pt;height:58.45pt;rotation:315;z-index:-25160806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209A" w14:textId="77777777" w:rsidR="005036EB" w:rsidRDefault="00000000">
    <w:pPr>
      <w:pStyle w:val="Header"/>
    </w:pPr>
    <w:r>
      <w:rPr>
        <w:noProof/>
      </w:rPr>
      <w:pict w14:anchorId="193536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4" o:spid="_x0000_s1085" type="#_x0000_t136" style="position:absolute;margin-left:0;margin-top:0;width:613.9pt;height:58.45pt;rotation:315;z-index:-25161216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B43BF" w14:textId="77777777" w:rsidR="005036EB" w:rsidRDefault="00000000">
    <w:pPr>
      <w:pStyle w:val="Header"/>
    </w:pPr>
    <w:r>
      <w:rPr>
        <w:noProof/>
      </w:rPr>
      <w:pict w14:anchorId="75E6B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3" o:spid="_x0000_s1064" type="#_x0000_t136" style="position:absolute;margin-left:0;margin-top:0;width:613.9pt;height:58.45pt;rotation:315;z-index:-25165516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5717" w14:textId="77777777" w:rsidR="005036EB" w:rsidRDefault="00000000">
    <w:pPr>
      <w:pStyle w:val="Header"/>
    </w:pPr>
    <w:r>
      <w:rPr>
        <w:noProof/>
      </w:rPr>
      <w:pict w14:anchorId="2E0808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7" o:spid="_x0000_s1068" type="#_x0000_t136" style="position:absolute;margin-left:0;margin-top:0;width:613.9pt;height:58.45pt;rotation:315;z-index:-25164697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2024" w14:textId="77777777" w:rsidR="005036EB" w:rsidRDefault="00000000">
    <w:pPr>
      <w:pStyle w:val="Header"/>
    </w:pPr>
    <w:r>
      <w:rPr>
        <w:noProof/>
      </w:rPr>
      <w:pict w14:anchorId="052C53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8" o:spid="_x0000_s1069" type="#_x0000_t136" style="position:absolute;margin-left:0;margin-top:0;width:613.9pt;height:58.45pt;rotation:315;z-index:-25164492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F233E" w14:textId="77777777" w:rsidR="005036EB" w:rsidRDefault="00000000">
    <w:pPr>
      <w:pStyle w:val="Header"/>
    </w:pPr>
    <w:r>
      <w:rPr>
        <w:noProof/>
      </w:rPr>
      <w:pict w14:anchorId="63987F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6" o:spid="_x0000_s1067" type="#_x0000_t136" style="position:absolute;margin-left:0;margin-top:0;width:613.9pt;height:58.45pt;rotation:315;z-index:-25164902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41990" w14:textId="77777777" w:rsidR="005036EB" w:rsidRDefault="00000000">
    <w:pPr>
      <w:pStyle w:val="Header"/>
    </w:pPr>
    <w:r>
      <w:rPr>
        <w:noProof/>
      </w:rPr>
      <w:pict w14:anchorId="6C52D9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0" o:spid="_x0000_s1071" type="#_x0000_t136" style="position:absolute;margin-left:0;margin-top:0;width:613.9pt;height:58.45pt;rotation:315;z-index:-25164083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A075" w14:textId="77777777" w:rsidR="005036EB" w:rsidRDefault="00000000">
    <w:pPr>
      <w:pStyle w:val="Header"/>
    </w:pPr>
    <w:r>
      <w:rPr>
        <w:noProof/>
      </w:rPr>
      <w:pict w14:anchorId="4171D7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1" o:spid="_x0000_s1072" type="#_x0000_t136" style="position:absolute;margin-left:0;margin-top:0;width:613.9pt;height:58.45pt;rotation:315;z-index:-25163878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FD08" w14:textId="77777777" w:rsidR="005036EB" w:rsidRDefault="00000000">
    <w:pPr>
      <w:pStyle w:val="Header"/>
    </w:pPr>
    <w:r>
      <w:rPr>
        <w:noProof/>
      </w:rPr>
      <w:pict w14:anchorId="1C0CF0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9" o:spid="_x0000_s1070" type="#_x0000_t136" style="position:absolute;margin-left:0;margin-top:0;width:613.9pt;height:58.45pt;rotation:315;z-index:-25164288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15797F7D"/>
    <w:multiLevelType w:val="hybridMultilevel"/>
    <w:tmpl w:val="68E2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72AF5"/>
    <w:multiLevelType w:val="hybridMultilevel"/>
    <w:tmpl w:val="0254B1A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D3328"/>
    <w:multiLevelType w:val="hybridMultilevel"/>
    <w:tmpl w:val="9606CFA0"/>
    <w:lvl w:ilvl="0" w:tplc="40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20B861C1"/>
    <w:multiLevelType w:val="hybridMultilevel"/>
    <w:tmpl w:val="0464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76355A"/>
    <w:multiLevelType w:val="hybridMultilevel"/>
    <w:tmpl w:val="01DEED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5" w15:restartNumberingAfterBreak="0">
    <w:nsid w:val="36AF15B9"/>
    <w:multiLevelType w:val="hybridMultilevel"/>
    <w:tmpl w:val="31FAD500"/>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6" w15:restartNumberingAfterBreak="0">
    <w:nsid w:val="379E5CDC"/>
    <w:multiLevelType w:val="hybridMultilevel"/>
    <w:tmpl w:val="81029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EFE6232"/>
    <w:multiLevelType w:val="hybridMultilevel"/>
    <w:tmpl w:val="C3808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672980"/>
    <w:multiLevelType w:val="hybridMultilevel"/>
    <w:tmpl w:val="8D68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1"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22" w15:restartNumberingAfterBreak="0">
    <w:nsid w:val="613F6ADF"/>
    <w:multiLevelType w:val="hybridMultilevel"/>
    <w:tmpl w:val="5EEE49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62B62E59"/>
    <w:multiLevelType w:val="hybridMultilevel"/>
    <w:tmpl w:val="7A0EDC8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925DA"/>
    <w:multiLevelType w:val="hybridMultilevel"/>
    <w:tmpl w:val="ACCC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358092522">
    <w:abstractNumId w:val="6"/>
  </w:num>
  <w:num w:numId="2" w16cid:durableId="1255018366">
    <w:abstractNumId w:val="2"/>
  </w:num>
  <w:num w:numId="3" w16cid:durableId="25569607">
    <w:abstractNumId w:val="21"/>
  </w:num>
  <w:num w:numId="4" w16cid:durableId="1225792580">
    <w:abstractNumId w:val="1"/>
  </w:num>
  <w:num w:numId="5" w16cid:durableId="1703550665">
    <w:abstractNumId w:val="0"/>
  </w:num>
  <w:num w:numId="6" w16cid:durableId="427774447">
    <w:abstractNumId w:val="7"/>
  </w:num>
  <w:num w:numId="7" w16cid:durableId="1842423901">
    <w:abstractNumId w:val="26"/>
  </w:num>
  <w:num w:numId="8" w16cid:durableId="1888879792">
    <w:abstractNumId w:val="8"/>
  </w:num>
  <w:num w:numId="9" w16cid:durableId="254216899">
    <w:abstractNumId w:val="20"/>
  </w:num>
  <w:num w:numId="10" w16cid:durableId="146674308">
    <w:abstractNumId w:val="14"/>
  </w:num>
  <w:num w:numId="11" w16cid:durableId="1321688905">
    <w:abstractNumId w:val="19"/>
  </w:num>
  <w:num w:numId="12" w16cid:durableId="1050881383">
    <w:abstractNumId w:val="3"/>
  </w:num>
  <w:num w:numId="13" w16cid:durableId="1908682674">
    <w:abstractNumId w:val="4"/>
  </w:num>
  <w:num w:numId="14" w16cid:durableId="1735857528">
    <w:abstractNumId w:val="27"/>
  </w:num>
  <w:num w:numId="15" w16cid:durableId="162162439">
    <w:abstractNumId w:val="5"/>
  </w:num>
  <w:num w:numId="16" w16cid:durableId="1589344489">
    <w:abstractNumId w:val="25"/>
  </w:num>
  <w:num w:numId="17" w16cid:durableId="241648736">
    <w:abstractNumId w:val="9"/>
  </w:num>
  <w:num w:numId="18" w16cid:durableId="484396854">
    <w:abstractNumId w:val="24"/>
  </w:num>
  <w:num w:numId="19" w16cid:durableId="400760066">
    <w:abstractNumId w:val="23"/>
  </w:num>
  <w:num w:numId="20" w16cid:durableId="2018726425">
    <w:abstractNumId w:val="11"/>
  </w:num>
  <w:num w:numId="21" w16cid:durableId="452217076">
    <w:abstractNumId w:val="18"/>
  </w:num>
  <w:num w:numId="22" w16cid:durableId="193470974">
    <w:abstractNumId w:val="17"/>
  </w:num>
  <w:num w:numId="23" w16cid:durableId="1351564509">
    <w:abstractNumId w:val="12"/>
  </w:num>
  <w:num w:numId="24" w16cid:durableId="35085589">
    <w:abstractNumId w:val="15"/>
  </w:num>
  <w:num w:numId="25" w16cid:durableId="799809578">
    <w:abstractNumId w:val="13"/>
  </w:num>
  <w:num w:numId="26" w16cid:durableId="647131640">
    <w:abstractNumId w:val="10"/>
  </w:num>
  <w:num w:numId="27" w16cid:durableId="52198219">
    <w:abstractNumId w:val="16"/>
  </w:num>
  <w:num w:numId="28" w16cid:durableId="1035348031">
    <w:abstractNumId w:val="22"/>
  </w:num>
  <w:num w:numId="29" w16cid:durableId="14772552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F9"/>
    <w:rsid w:val="000135F7"/>
    <w:rsid w:val="000216E4"/>
    <w:rsid w:val="000420D8"/>
    <w:rsid w:val="00077AA1"/>
    <w:rsid w:val="00097DF6"/>
    <w:rsid w:val="000C2349"/>
    <w:rsid w:val="000D38CA"/>
    <w:rsid w:val="000F0175"/>
    <w:rsid w:val="00141DE3"/>
    <w:rsid w:val="001557B8"/>
    <w:rsid w:val="00184AB2"/>
    <w:rsid w:val="00186370"/>
    <w:rsid w:val="0019661C"/>
    <w:rsid w:val="001A201D"/>
    <w:rsid w:val="001A4C81"/>
    <w:rsid w:val="001D014B"/>
    <w:rsid w:val="001D2ABD"/>
    <w:rsid w:val="001E0AA6"/>
    <w:rsid w:val="001F06A9"/>
    <w:rsid w:val="001F1510"/>
    <w:rsid w:val="001F55F9"/>
    <w:rsid w:val="00211FCF"/>
    <w:rsid w:val="00214ABC"/>
    <w:rsid w:val="002403F1"/>
    <w:rsid w:val="00266CA1"/>
    <w:rsid w:val="00266D06"/>
    <w:rsid w:val="0027517A"/>
    <w:rsid w:val="00276858"/>
    <w:rsid w:val="002833D0"/>
    <w:rsid w:val="002848FF"/>
    <w:rsid w:val="002858DB"/>
    <w:rsid w:val="00292BBF"/>
    <w:rsid w:val="00294765"/>
    <w:rsid w:val="002A6D3E"/>
    <w:rsid w:val="002D6D16"/>
    <w:rsid w:val="002F686A"/>
    <w:rsid w:val="0033341A"/>
    <w:rsid w:val="003363A2"/>
    <w:rsid w:val="00343BA5"/>
    <w:rsid w:val="0034521C"/>
    <w:rsid w:val="003460B5"/>
    <w:rsid w:val="00350FFA"/>
    <w:rsid w:val="00371CBC"/>
    <w:rsid w:val="003812FB"/>
    <w:rsid w:val="003D27CC"/>
    <w:rsid w:val="003E0B52"/>
    <w:rsid w:val="003F6E97"/>
    <w:rsid w:val="00414B6D"/>
    <w:rsid w:val="00442AE8"/>
    <w:rsid w:val="00462B58"/>
    <w:rsid w:val="00474393"/>
    <w:rsid w:val="004E6F0D"/>
    <w:rsid w:val="004F0D7A"/>
    <w:rsid w:val="004F1F95"/>
    <w:rsid w:val="004F4B50"/>
    <w:rsid w:val="005036EB"/>
    <w:rsid w:val="00520936"/>
    <w:rsid w:val="00522B7D"/>
    <w:rsid w:val="00531A8C"/>
    <w:rsid w:val="00560866"/>
    <w:rsid w:val="00564398"/>
    <w:rsid w:val="00573F1F"/>
    <w:rsid w:val="00581D0B"/>
    <w:rsid w:val="005A0414"/>
    <w:rsid w:val="005A3D10"/>
    <w:rsid w:val="005B6B59"/>
    <w:rsid w:val="005D6AA7"/>
    <w:rsid w:val="005F2716"/>
    <w:rsid w:val="006106EC"/>
    <w:rsid w:val="00612857"/>
    <w:rsid w:val="00630AE7"/>
    <w:rsid w:val="006368CD"/>
    <w:rsid w:val="006428A3"/>
    <w:rsid w:val="00644762"/>
    <w:rsid w:val="006737A3"/>
    <w:rsid w:val="00680C69"/>
    <w:rsid w:val="006A6D1A"/>
    <w:rsid w:val="006A7D38"/>
    <w:rsid w:val="006C1020"/>
    <w:rsid w:val="006D3894"/>
    <w:rsid w:val="006F72BA"/>
    <w:rsid w:val="00713F7F"/>
    <w:rsid w:val="0073743B"/>
    <w:rsid w:val="0074008B"/>
    <w:rsid w:val="007404CA"/>
    <w:rsid w:val="00751F13"/>
    <w:rsid w:val="00754B4B"/>
    <w:rsid w:val="007552A5"/>
    <w:rsid w:val="007604C3"/>
    <w:rsid w:val="0076549A"/>
    <w:rsid w:val="00770C16"/>
    <w:rsid w:val="00772280"/>
    <w:rsid w:val="00795C7A"/>
    <w:rsid w:val="007A12C5"/>
    <w:rsid w:val="007A238F"/>
    <w:rsid w:val="007A632C"/>
    <w:rsid w:val="007E61F9"/>
    <w:rsid w:val="007F29B1"/>
    <w:rsid w:val="0081147B"/>
    <w:rsid w:val="00833649"/>
    <w:rsid w:val="00836415"/>
    <w:rsid w:val="00841F75"/>
    <w:rsid w:val="00853E94"/>
    <w:rsid w:val="008616DB"/>
    <w:rsid w:val="00877105"/>
    <w:rsid w:val="00880E31"/>
    <w:rsid w:val="00886787"/>
    <w:rsid w:val="008A1BB2"/>
    <w:rsid w:val="008B0E20"/>
    <w:rsid w:val="008C1592"/>
    <w:rsid w:val="008C7C42"/>
    <w:rsid w:val="009261AD"/>
    <w:rsid w:val="00935971"/>
    <w:rsid w:val="00952EEE"/>
    <w:rsid w:val="00963AAC"/>
    <w:rsid w:val="00971E3A"/>
    <w:rsid w:val="009A4A5E"/>
    <w:rsid w:val="009E3E1E"/>
    <w:rsid w:val="009E6D9C"/>
    <w:rsid w:val="00A355D5"/>
    <w:rsid w:val="00A47074"/>
    <w:rsid w:val="00A54314"/>
    <w:rsid w:val="00A61492"/>
    <w:rsid w:val="00A637C1"/>
    <w:rsid w:val="00A72444"/>
    <w:rsid w:val="00AB5E16"/>
    <w:rsid w:val="00AB71DC"/>
    <w:rsid w:val="00AE38B3"/>
    <w:rsid w:val="00B017B4"/>
    <w:rsid w:val="00B27DB5"/>
    <w:rsid w:val="00B355AB"/>
    <w:rsid w:val="00B41951"/>
    <w:rsid w:val="00B54A2A"/>
    <w:rsid w:val="00B82A07"/>
    <w:rsid w:val="00B832A8"/>
    <w:rsid w:val="00BA6C21"/>
    <w:rsid w:val="00BD3E66"/>
    <w:rsid w:val="00BF1BD4"/>
    <w:rsid w:val="00BF5CEF"/>
    <w:rsid w:val="00C42080"/>
    <w:rsid w:val="00C55983"/>
    <w:rsid w:val="00C664C3"/>
    <w:rsid w:val="00C8225B"/>
    <w:rsid w:val="00C94A4C"/>
    <w:rsid w:val="00CA50D6"/>
    <w:rsid w:val="00CC6183"/>
    <w:rsid w:val="00CD4EC3"/>
    <w:rsid w:val="00CE233E"/>
    <w:rsid w:val="00D306D4"/>
    <w:rsid w:val="00D55C1A"/>
    <w:rsid w:val="00D71029"/>
    <w:rsid w:val="00D9115D"/>
    <w:rsid w:val="00DA0A94"/>
    <w:rsid w:val="00DB6D2D"/>
    <w:rsid w:val="00DC004E"/>
    <w:rsid w:val="00DE441A"/>
    <w:rsid w:val="00DE62CA"/>
    <w:rsid w:val="00DE6B66"/>
    <w:rsid w:val="00DF4BB2"/>
    <w:rsid w:val="00E11B74"/>
    <w:rsid w:val="00E203B4"/>
    <w:rsid w:val="00E30AB8"/>
    <w:rsid w:val="00E50929"/>
    <w:rsid w:val="00E5238E"/>
    <w:rsid w:val="00E56D1D"/>
    <w:rsid w:val="00E774CC"/>
    <w:rsid w:val="00E800BD"/>
    <w:rsid w:val="00EB5121"/>
    <w:rsid w:val="00EE4041"/>
    <w:rsid w:val="00F1382F"/>
    <w:rsid w:val="00F35A39"/>
    <w:rsid w:val="00F477D1"/>
    <w:rsid w:val="00F83C57"/>
    <w:rsid w:val="00FA14CA"/>
    <w:rsid w:val="00FB00AC"/>
    <w:rsid w:val="00FC1628"/>
    <w:rsid w:val="00FD3001"/>
    <w:rsid w:val="00FD5676"/>
    <w:rsid w:val="00FE1090"/>
    <w:rsid w:val="00FE3E79"/>
    <w:rsid w:val="00FE6FFD"/>
    <w:rsid w:val="00FE7387"/>
    <w:rsid w:val="00FF7F86"/>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8136F6"/>
  <w15:docId w15:val="{2F0CA4B2-D652-4CE6-A57C-A9EFA7B7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BA6C21"/>
    <w:pPr>
      <w:widowControl/>
      <w:tabs>
        <w:tab w:val="right" w:leader="dot" w:pos="9027"/>
      </w:tabs>
      <w:autoSpaceDE/>
      <w:autoSpaceDN/>
      <w:spacing w:after="100" w:line="276" w:lineRule="auto"/>
      <w:ind w:left="9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145974838">
      <w:bodyDiv w:val="1"/>
      <w:marLeft w:val="0"/>
      <w:marRight w:val="0"/>
      <w:marTop w:val="0"/>
      <w:marBottom w:val="0"/>
      <w:divBdr>
        <w:top w:val="none" w:sz="0" w:space="0" w:color="auto"/>
        <w:left w:val="none" w:sz="0" w:space="0" w:color="auto"/>
        <w:bottom w:val="none" w:sz="0" w:space="0" w:color="auto"/>
        <w:right w:val="none" w:sz="0" w:space="0" w:color="auto"/>
      </w:divBdr>
    </w:div>
    <w:div w:id="1155998015">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footer" Target="footer4.xml"/><Relationship Id="rId39" Type="http://schemas.openxmlformats.org/officeDocument/2006/relationships/image" Target="media/image11.JPG"/><Relationship Id="rId21" Type="http://schemas.openxmlformats.org/officeDocument/2006/relationships/footer" Target="footer3.xml"/><Relationship Id="rId34" Type="http://schemas.openxmlformats.org/officeDocument/2006/relationships/image" Target="media/image6.JPG"/><Relationship Id="rId42" Type="http://schemas.openxmlformats.org/officeDocument/2006/relationships/image" Target="media/image14.JPG"/><Relationship Id="rId47" Type="http://schemas.openxmlformats.org/officeDocument/2006/relationships/image" Target="media/image19.JPG"/><Relationship Id="rId50" Type="http://schemas.openxmlformats.org/officeDocument/2006/relationships/footer" Target="footer6.xml"/><Relationship Id="rId55" Type="http://schemas.openxmlformats.org/officeDocument/2006/relationships/header" Target="header2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3.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image" Target="media/image9.png"/><Relationship Id="rId40" Type="http://schemas.openxmlformats.org/officeDocument/2006/relationships/image" Target="media/image12.JPG"/><Relationship Id="rId45" Type="http://schemas.openxmlformats.org/officeDocument/2006/relationships/image" Target="media/image17.JPG"/><Relationship Id="rId53" Type="http://schemas.openxmlformats.org/officeDocument/2006/relationships/header" Target="header20.xml"/><Relationship Id="rId5" Type="http://schemas.openxmlformats.org/officeDocument/2006/relationships/settings" Target="settings.xml"/><Relationship Id="rId19"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image" Target="media/image7.JPG"/><Relationship Id="rId43" Type="http://schemas.openxmlformats.org/officeDocument/2006/relationships/image" Target="media/image15.JPG"/><Relationship Id="rId48" Type="http://schemas.openxmlformats.org/officeDocument/2006/relationships/header" Target="header16.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11.xml"/><Relationship Id="rId33" Type="http://schemas.openxmlformats.org/officeDocument/2006/relationships/image" Target="media/image5.JPG"/><Relationship Id="rId38" Type="http://schemas.openxmlformats.org/officeDocument/2006/relationships/image" Target="media/image10.JPG"/><Relationship Id="rId46" Type="http://schemas.openxmlformats.org/officeDocument/2006/relationships/image" Target="media/image18.JPG"/><Relationship Id="rId20" Type="http://schemas.openxmlformats.org/officeDocument/2006/relationships/header" Target="header8.xml"/><Relationship Id="rId41" Type="http://schemas.openxmlformats.org/officeDocument/2006/relationships/image" Target="media/image13.JP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header" Target="header17.xm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footer" Target="footer5.xml"/><Relationship Id="rId44" Type="http://schemas.openxmlformats.org/officeDocument/2006/relationships/image" Target="media/image16.JPG"/><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0BAF70-9E87-4A39-9133-64AB2766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20</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Preeti Sangapur</cp:lastModifiedBy>
  <cp:revision>22</cp:revision>
  <dcterms:created xsi:type="dcterms:W3CDTF">2023-08-30T12:03:00Z</dcterms:created>
  <dcterms:modified xsi:type="dcterms:W3CDTF">2023-08-31T09:02:00Z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